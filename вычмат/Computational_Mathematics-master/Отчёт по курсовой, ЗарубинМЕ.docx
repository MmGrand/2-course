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71E" w:rsidRPr="002B778E" w:rsidRDefault="00BC171E" w:rsidP="00BC171E">
      <w:pPr>
        <w:pStyle w:val="Standard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B778E">
        <w:rPr>
          <w:rFonts w:ascii="Times New Roman" w:hAnsi="Times New Roman" w:cs="Times New Roman"/>
          <w:color w:val="000000"/>
          <w:sz w:val="28"/>
          <w:szCs w:val="28"/>
        </w:rPr>
        <w:t>Федеральное агентство связи</w:t>
      </w:r>
    </w:p>
    <w:p w:rsidR="00BC171E" w:rsidRDefault="00BC171E" w:rsidP="00BC171E">
      <w:pPr>
        <w:pStyle w:val="Standard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B778E">
        <w:rPr>
          <w:rFonts w:ascii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</w:t>
      </w:r>
    </w:p>
    <w:p w:rsidR="00DD2FE3" w:rsidRPr="002B778E" w:rsidRDefault="00DD2FE3" w:rsidP="00BC171E">
      <w:pPr>
        <w:pStyle w:val="Standard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DD2FE3" w:rsidRPr="002B778E" w:rsidRDefault="00DD2FE3" w:rsidP="00DD2FE3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 w:rsidRPr="002B778E">
        <w:rPr>
          <w:rFonts w:ascii="Times New Roman" w:hAnsi="Times New Roman" w:cs="Times New Roman"/>
          <w:color w:val="000000"/>
          <w:sz w:val="28"/>
          <w:szCs w:val="28"/>
        </w:rPr>
        <w:t xml:space="preserve">Кафедра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ПМиК</w:t>
      </w:r>
      <w:proofErr w:type="spellEnd"/>
    </w:p>
    <w:p w:rsidR="00BC171E" w:rsidRPr="002B778E" w:rsidRDefault="00BC171E" w:rsidP="00BC171E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C171E" w:rsidRPr="002B778E" w:rsidRDefault="00BC171E" w:rsidP="00BC171E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C171E" w:rsidRPr="002B778E" w:rsidRDefault="00BC171E" w:rsidP="00BC171E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C171E" w:rsidRPr="002B778E" w:rsidRDefault="00BC171E" w:rsidP="00DD2FE3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C171E" w:rsidRPr="002B778E" w:rsidRDefault="00DD2FE3" w:rsidP="00DD2FE3">
      <w:pPr>
        <w:pStyle w:val="Standard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Курсовая работа 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  <w:t>по дисциплине «</w:t>
      </w:r>
      <w:r w:rsidRPr="002B778E">
        <w:rPr>
          <w:rFonts w:ascii="Times New Roman" w:hAnsi="Times New Roman" w:cs="Times New Roman"/>
          <w:color w:val="000000"/>
          <w:sz w:val="28"/>
          <w:szCs w:val="28"/>
        </w:rPr>
        <w:t>Вычислительная математика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  <w:r w:rsidR="002A1762"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sz w:val="28"/>
        </w:rPr>
        <w:t xml:space="preserve">по теме </w:t>
      </w:r>
      <w:r w:rsidR="002A1762">
        <w:rPr>
          <w:rFonts w:ascii="Times New Roman" w:hAnsi="Times New Roman" w:cs="Times New Roman"/>
          <w:sz w:val="28"/>
        </w:rPr>
        <w:t>«</w:t>
      </w:r>
      <w:r w:rsidR="002A1762" w:rsidRPr="006D2065">
        <w:rPr>
          <w:rFonts w:ascii="Times New Roman" w:hAnsi="Times New Roman" w:cs="Times New Roman"/>
          <w:sz w:val="28"/>
        </w:rPr>
        <w:t>Реш</w:t>
      </w:r>
      <w:r w:rsidR="002A1762">
        <w:rPr>
          <w:rFonts w:ascii="Times New Roman" w:hAnsi="Times New Roman" w:cs="Times New Roman"/>
          <w:sz w:val="28"/>
        </w:rPr>
        <w:t>ение</w:t>
      </w:r>
      <w:r w:rsidR="002A1762" w:rsidRPr="006D2065">
        <w:rPr>
          <w:rFonts w:ascii="Times New Roman" w:hAnsi="Times New Roman" w:cs="Times New Roman"/>
          <w:sz w:val="28"/>
        </w:rPr>
        <w:t xml:space="preserve"> краев</w:t>
      </w:r>
      <w:r w:rsidR="002A1762">
        <w:rPr>
          <w:rFonts w:ascii="Times New Roman" w:hAnsi="Times New Roman" w:cs="Times New Roman"/>
          <w:sz w:val="28"/>
        </w:rPr>
        <w:t>ой</w:t>
      </w:r>
      <w:r w:rsidR="002A1762" w:rsidRPr="006D2065">
        <w:rPr>
          <w:rFonts w:ascii="Times New Roman" w:hAnsi="Times New Roman" w:cs="Times New Roman"/>
          <w:sz w:val="28"/>
        </w:rPr>
        <w:t xml:space="preserve"> задач</w:t>
      </w:r>
      <w:r w:rsidR="002A1762">
        <w:rPr>
          <w:rFonts w:ascii="Times New Roman" w:hAnsi="Times New Roman" w:cs="Times New Roman"/>
          <w:sz w:val="28"/>
        </w:rPr>
        <w:t>и</w:t>
      </w:r>
      <w:r w:rsidR="002A1762" w:rsidRPr="006D2065">
        <w:rPr>
          <w:rFonts w:ascii="Times New Roman" w:hAnsi="Times New Roman" w:cs="Times New Roman"/>
          <w:sz w:val="28"/>
        </w:rPr>
        <w:t xml:space="preserve"> методом Рунге-Кутта </w:t>
      </w:r>
      <w:r w:rsidR="002A1762" w:rsidRPr="006D2065">
        <w:rPr>
          <w:rFonts w:ascii="Times New Roman" w:hAnsi="Times New Roman" w:cs="Times New Roman"/>
          <w:sz w:val="28"/>
          <w:lang w:val="en-US"/>
        </w:rPr>
        <w:t>IV</w:t>
      </w:r>
      <w:r w:rsidR="002A1762" w:rsidRPr="006D2065">
        <w:rPr>
          <w:rFonts w:ascii="Times New Roman" w:hAnsi="Times New Roman" w:cs="Times New Roman"/>
          <w:sz w:val="28"/>
        </w:rPr>
        <w:t xml:space="preserve"> порядка</w:t>
      </w:r>
      <w:r w:rsidR="002A1762">
        <w:rPr>
          <w:rFonts w:ascii="Times New Roman" w:hAnsi="Times New Roman" w:cs="Times New Roman"/>
          <w:sz w:val="28"/>
        </w:rPr>
        <w:t>»</w:t>
      </w:r>
    </w:p>
    <w:p w:rsidR="00BC171E" w:rsidRPr="002B778E" w:rsidRDefault="00BC171E" w:rsidP="00BC171E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C171E" w:rsidRPr="002B778E" w:rsidRDefault="00BC171E" w:rsidP="00BC171E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BC171E" w:rsidRPr="002B778E" w:rsidRDefault="00BC171E" w:rsidP="00BC171E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BC171E" w:rsidRDefault="00BC171E" w:rsidP="00BC171E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BC171E" w:rsidRDefault="00BC171E" w:rsidP="00BC171E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DD2FE3" w:rsidRDefault="00DD2FE3" w:rsidP="00BC171E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DD2FE3" w:rsidRPr="002B778E" w:rsidRDefault="00DD2FE3" w:rsidP="00BC171E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BC171E" w:rsidRPr="002B778E" w:rsidRDefault="00BC171E" w:rsidP="00BC171E">
      <w:pPr>
        <w:pStyle w:val="Standard"/>
        <w:spacing w:line="360" w:lineRule="auto"/>
        <w:ind w:left="4254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2B778E">
        <w:rPr>
          <w:rFonts w:ascii="Times New Roman" w:hAnsi="Times New Roman" w:cs="Times New Roman"/>
          <w:color w:val="000000"/>
          <w:sz w:val="28"/>
          <w:szCs w:val="28"/>
        </w:rPr>
        <w:t>Выполнил</w:t>
      </w:r>
      <w:r w:rsidR="00443D31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2B778E">
        <w:rPr>
          <w:rFonts w:ascii="Times New Roman" w:hAnsi="Times New Roman" w:cs="Times New Roman"/>
          <w:color w:val="000000"/>
          <w:sz w:val="28"/>
          <w:szCs w:val="28"/>
        </w:rPr>
        <w:t xml:space="preserve"> студент группы ИА-831</w:t>
      </w:r>
    </w:p>
    <w:p w:rsidR="00BC171E" w:rsidRPr="002B778E" w:rsidRDefault="00BC171E" w:rsidP="00BC171E">
      <w:pPr>
        <w:pStyle w:val="Standard"/>
        <w:spacing w:line="360" w:lineRule="auto"/>
        <w:ind w:left="4254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2B778E">
        <w:rPr>
          <w:rFonts w:ascii="Times New Roman" w:hAnsi="Times New Roman" w:cs="Times New Roman"/>
          <w:color w:val="000000"/>
          <w:sz w:val="28"/>
          <w:szCs w:val="28"/>
        </w:rPr>
        <w:t>Зарубин Максим Евгеньевич</w:t>
      </w:r>
    </w:p>
    <w:p w:rsidR="00BC171E" w:rsidRPr="002B778E" w:rsidRDefault="00BC171E" w:rsidP="00BC171E">
      <w:pPr>
        <w:pStyle w:val="Standard"/>
        <w:spacing w:line="360" w:lineRule="auto"/>
        <w:ind w:left="4254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2B778E">
        <w:rPr>
          <w:rFonts w:ascii="Times New Roman" w:hAnsi="Times New Roman" w:cs="Times New Roman"/>
          <w:color w:val="000000"/>
          <w:sz w:val="28"/>
          <w:szCs w:val="28"/>
        </w:rPr>
        <w:t>Проверил</w:t>
      </w:r>
      <w:r w:rsidR="00443D31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3370F9">
        <w:rPr>
          <w:rFonts w:ascii="Times New Roman" w:hAnsi="Times New Roman" w:cs="Times New Roman"/>
          <w:color w:val="000000"/>
          <w:sz w:val="28"/>
          <w:szCs w:val="28"/>
        </w:rPr>
        <w:t xml:space="preserve"> ассистент кафедры </w:t>
      </w:r>
      <w:proofErr w:type="spellStart"/>
      <w:r w:rsidR="003370F9">
        <w:rPr>
          <w:rFonts w:ascii="Times New Roman" w:hAnsi="Times New Roman" w:cs="Times New Roman"/>
          <w:color w:val="000000"/>
          <w:sz w:val="28"/>
          <w:szCs w:val="28"/>
        </w:rPr>
        <w:t>ПМиК</w:t>
      </w:r>
      <w:proofErr w:type="spellEnd"/>
    </w:p>
    <w:p w:rsidR="00BC171E" w:rsidRPr="002B778E" w:rsidRDefault="00BC171E" w:rsidP="00BC171E">
      <w:pPr>
        <w:pStyle w:val="Standard"/>
        <w:spacing w:line="360" w:lineRule="auto"/>
        <w:ind w:left="4254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2B778E">
        <w:rPr>
          <w:rFonts w:ascii="Times New Roman" w:hAnsi="Times New Roman" w:cs="Times New Roman"/>
          <w:color w:val="000000"/>
          <w:sz w:val="28"/>
          <w:szCs w:val="28"/>
        </w:rPr>
        <w:t>Петухова Яна Владимировна</w:t>
      </w:r>
    </w:p>
    <w:p w:rsidR="00BC171E" w:rsidRPr="002B778E" w:rsidRDefault="00BC171E" w:rsidP="00BC171E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BC171E" w:rsidRPr="002B778E" w:rsidRDefault="00BC171E" w:rsidP="00BC171E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BC171E" w:rsidRPr="002B778E" w:rsidRDefault="00BC171E" w:rsidP="00BC171E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DD2FE3" w:rsidRDefault="00DD2FE3" w:rsidP="00BC171E">
      <w:pPr>
        <w:pStyle w:val="Standard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DD2FE3" w:rsidRDefault="00DD2FE3" w:rsidP="00BC171E">
      <w:pPr>
        <w:pStyle w:val="Standard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BC171E" w:rsidRPr="002B778E" w:rsidRDefault="00BC171E" w:rsidP="00BC171E">
      <w:pPr>
        <w:pStyle w:val="Standard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B778E">
        <w:rPr>
          <w:rFonts w:ascii="Times New Roman" w:hAnsi="Times New Roman" w:cs="Times New Roman"/>
          <w:color w:val="000000"/>
          <w:sz w:val="28"/>
          <w:szCs w:val="28"/>
        </w:rPr>
        <w:t>Новосибирск</w:t>
      </w:r>
    </w:p>
    <w:p w:rsidR="00BC171E" w:rsidRPr="002B778E" w:rsidRDefault="00BC171E" w:rsidP="00BC171E">
      <w:pPr>
        <w:pStyle w:val="Standard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B778E">
        <w:rPr>
          <w:rFonts w:ascii="Times New Roman" w:hAnsi="Times New Roman" w:cs="Times New Roman"/>
          <w:color w:val="000000"/>
          <w:sz w:val="28"/>
          <w:szCs w:val="28"/>
        </w:rPr>
        <w:t>2020</w:t>
      </w:r>
    </w:p>
    <w:p w:rsidR="00460763" w:rsidRDefault="00460763" w:rsidP="00460763">
      <w:pPr>
        <w:rPr>
          <w:rFonts w:ascii="Times New Roman" w:hAnsi="Times New Roman" w:cs="Times New Roman"/>
          <w:color w:val="000000" w:themeColor="text1"/>
          <w:sz w:val="28"/>
          <w:szCs w:val="28"/>
        </w:rPr>
        <w:sectPr w:rsidR="00460763" w:rsidSect="00990397">
          <w:footerReference w:type="default" r:id="rId8"/>
          <w:type w:val="continuous"/>
          <w:pgSz w:w="11906" w:h="16838"/>
          <w:pgMar w:top="993" w:right="849" w:bottom="993" w:left="851" w:header="426" w:footer="424" w:gutter="0"/>
          <w:pgNumType w:start="1"/>
          <w:cols w:space="708"/>
          <w:docGrid w:linePitch="360"/>
        </w:sect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1079210378"/>
        <w:docPartObj>
          <w:docPartGallery w:val="Table of Contents"/>
          <w:docPartUnique/>
        </w:docPartObj>
      </w:sdtPr>
      <w:sdtEndPr/>
      <w:sdtContent>
        <w:p w:rsidR="004C59AB" w:rsidRPr="005D42F6" w:rsidRDefault="004C59AB" w:rsidP="004C59AB">
          <w:pPr>
            <w:pStyle w:val="a4"/>
            <w:jc w:val="center"/>
            <w:rPr>
              <w:rFonts w:ascii="Times New Roman" w:hAnsi="Times New Roman" w:cs="Times New Roman"/>
              <w:b w:val="0"/>
              <w:color w:val="000000" w:themeColor="text1"/>
            </w:rPr>
          </w:pPr>
          <w:r w:rsidRPr="005D42F6">
            <w:rPr>
              <w:rFonts w:ascii="Times New Roman" w:hAnsi="Times New Roman" w:cs="Times New Roman"/>
              <w:b w:val="0"/>
              <w:color w:val="000000" w:themeColor="text1"/>
            </w:rPr>
            <w:t>Содержание</w:t>
          </w:r>
        </w:p>
        <w:p w:rsidR="005D42F6" w:rsidRPr="005D42F6" w:rsidRDefault="004C59AB">
          <w:pPr>
            <w:pStyle w:val="1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D42F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5D42F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5D42F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41387335" w:history="1">
            <w:r w:rsidR="005D42F6" w:rsidRPr="005D42F6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="005D42F6" w:rsidRPr="005D4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42F6" w:rsidRPr="005D4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42F6" w:rsidRPr="005D4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_Toc41387335 \h </w:instrText>
            </w:r>
            <w:r w:rsidR="005D42F6" w:rsidRPr="005D4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42F6" w:rsidRPr="005D4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43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D42F6" w:rsidRPr="005D4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42F6" w:rsidRPr="005D42F6" w:rsidRDefault="006A69B1">
          <w:pPr>
            <w:pStyle w:val="1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1387336" w:history="1">
            <w:r w:rsidR="005D42F6" w:rsidRPr="005D42F6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Теоретические сведения</w:t>
            </w:r>
            <w:r w:rsidR="005D42F6" w:rsidRPr="005D4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42F6" w:rsidRPr="005D4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42F6" w:rsidRPr="005D4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_Toc41387336 \h </w:instrText>
            </w:r>
            <w:r w:rsidR="005D42F6" w:rsidRPr="005D4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42F6" w:rsidRPr="005D4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43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D42F6" w:rsidRPr="005D4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42F6" w:rsidRPr="005D42F6" w:rsidRDefault="006A69B1">
          <w:pPr>
            <w:pStyle w:val="1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1387337" w:history="1">
            <w:r w:rsidR="005D42F6" w:rsidRPr="005D42F6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Программная реализация</w:t>
            </w:r>
            <w:r w:rsidR="005D42F6" w:rsidRPr="005D4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42F6" w:rsidRPr="005D4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42F6" w:rsidRPr="005D4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_Toc41387337 \h </w:instrText>
            </w:r>
            <w:r w:rsidR="005D42F6" w:rsidRPr="005D4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42F6" w:rsidRPr="005D4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43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5D42F6" w:rsidRPr="005D4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42F6" w:rsidRPr="005D42F6" w:rsidRDefault="006A69B1">
          <w:pPr>
            <w:pStyle w:val="1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1387338" w:history="1">
            <w:r w:rsidR="005D42F6" w:rsidRPr="005D42F6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5D42F6" w:rsidRPr="005D4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42F6" w:rsidRPr="005D4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42F6" w:rsidRPr="005D4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_Toc41387338 \h </w:instrText>
            </w:r>
            <w:r w:rsidR="005D42F6" w:rsidRPr="005D4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42F6" w:rsidRPr="005D4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43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5D42F6" w:rsidRPr="005D4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D42F6" w:rsidRPr="005D42F6" w:rsidRDefault="006A69B1">
          <w:pPr>
            <w:pStyle w:val="11"/>
            <w:tabs>
              <w:tab w:val="right" w:leader="dot" w:pos="1019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1387339" w:history="1">
            <w:r w:rsidR="005D42F6" w:rsidRPr="005D42F6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Листинг</w:t>
            </w:r>
            <w:r w:rsidR="005D42F6" w:rsidRPr="005D4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D42F6" w:rsidRPr="005D4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D42F6" w:rsidRPr="005D4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_Toc41387339 \h </w:instrText>
            </w:r>
            <w:r w:rsidR="005D42F6" w:rsidRPr="005D4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D42F6" w:rsidRPr="005D4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43A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5D42F6" w:rsidRPr="005D42F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C59AB" w:rsidRPr="00E7373E" w:rsidRDefault="004C59AB">
          <w:pPr>
            <w:rPr>
              <w:rFonts w:ascii="Times New Roman" w:hAnsi="Times New Roman" w:cs="Times New Roman"/>
            </w:rPr>
          </w:pPr>
          <w:r w:rsidRPr="005D42F6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4C59AB" w:rsidRPr="00E7373E" w:rsidRDefault="004C59AB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  <w:lang w:eastAsia="ru-RU"/>
        </w:rPr>
      </w:pPr>
      <w:r w:rsidRPr="00E7373E">
        <w:rPr>
          <w:rFonts w:ascii="Times New Roman" w:hAnsi="Times New Roman" w:cs="Times New Roman"/>
        </w:rPr>
        <w:br w:type="page"/>
      </w:r>
    </w:p>
    <w:p w:rsidR="00F709C3" w:rsidRPr="006D2065" w:rsidRDefault="00F709C3" w:rsidP="00F709C3">
      <w:pPr>
        <w:pStyle w:val="1"/>
        <w:spacing w:after="240"/>
        <w:ind w:left="720"/>
        <w:jc w:val="center"/>
        <w:rPr>
          <w:rFonts w:ascii="Times New Roman" w:hAnsi="Times New Roman" w:cs="Times New Roman"/>
          <w:color w:val="auto"/>
          <w:sz w:val="32"/>
        </w:rPr>
      </w:pPr>
      <w:bookmarkStart w:id="0" w:name="_Toc41387335"/>
      <w:r w:rsidRPr="006D2065">
        <w:rPr>
          <w:rFonts w:ascii="Times New Roman" w:hAnsi="Times New Roman" w:cs="Times New Roman"/>
          <w:color w:val="auto"/>
          <w:sz w:val="32"/>
        </w:rPr>
        <w:lastRenderedPageBreak/>
        <w:t>Постановка задачи</w:t>
      </w:r>
      <w:bookmarkEnd w:id="0"/>
    </w:p>
    <w:p w:rsidR="00F709C3" w:rsidRPr="006D2065" w:rsidRDefault="00F709C3" w:rsidP="00990397">
      <w:pPr>
        <w:ind w:firstLine="708"/>
        <w:rPr>
          <w:rFonts w:ascii="Times New Roman" w:hAnsi="Times New Roman" w:cs="Times New Roman"/>
          <w:sz w:val="28"/>
          <w:szCs w:val="24"/>
        </w:rPr>
      </w:pPr>
      <w:r w:rsidRPr="006D2065">
        <w:rPr>
          <w:rFonts w:ascii="Times New Roman" w:hAnsi="Times New Roman" w:cs="Times New Roman"/>
          <w:sz w:val="28"/>
          <w:szCs w:val="24"/>
        </w:rPr>
        <w:t xml:space="preserve">Решить краевую задачу методом Рунге-Кутта </w:t>
      </w:r>
      <w:r w:rsidRPr="006D2065">
        <w:rPr>
          <w:rFonts w:ascii="Times New Roman" w:hAnsi="Times New Roman" w:cs="Times New Roman"/>
          <w:sz w:val="28"/>
          <w:szCs w:val="24"/>
          <w:lang w:val="en-US"/>
        </w:rPr>
        <w:t>IV</w:t>
      </w:r>
      <w:r w:rsidRPr="006D2065">
        <w:rPr>
          <w:rFonts w:ascii="Times New Roman" w:hAnsi="Times New Roman" w:cs="Times New Roman"/>
          <w:sz w:val="28"/>
          <w:szCs w:val="24"/>
        </w:rPr>
        <w:t xml:space="preserve"> порядка:</w:t>
      </w:r>
    </w:p>
    <w:p w:rsidR="003370F9" w:rsidRPr="003370F9" w:rsidRDefault="006A69B1" w:rsidP="00F709C3">
      <w:pPr>
        <w:rPr>
          <w:rFonts w:ascii="Times New Roman" w:eastAsiaTheme="minorEastAsia" w:hAnsi="Times New Roman" w:cs="Times New Roman"/>
          <w:sz w:val="28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4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4"/>
                </w:rPr>
                <m:t>’’</m:t>
              </m:r>
            </m:sup>
          </m:sSup>
          <m:r>
            <w:rPr>
              <w:rFonts w:ascii="Cambria Math" w:hAnsi="Cambria Math" w:cs="Times New Roman"/>
              <w:sz w:val="28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4"/>
                </w:rPr>
                <m:t>y+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4"/>
                    </w:rPr>
                    <m:t>x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4"/>
                </w:rPr>
                <m:t>2</m:t>
              </m:r>
            </m:den>
          </m:f>
        </m:oMath>
      </m:oMathPara>
    </w:p>
    <w:p w:rsidR="006D2065" w:rsidRPr="00BC171E" w:rsidRDefault="00BC171E" w:rsidP="00F709C3">
      <w:pPr>
        <w:rPr>
          <w:rFonts w:ascii="Cambria Math" w:hAnsi="Cambria Math" w:cs="Times New Roman"/>
          <w:sz w:val="28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4"/>
            </w:rPr>
            <m:t xml:space="preserve">y(0)=1; </m:t>
          </m:r>
        </m:oMath>
      </m:oMathPara>
    </w:p>
    <w:p w:rsidR="0085442C" w:rsidRPr="00DF021C" w:rsidRDefault="00BC171E" w:rsidP="00DF021C">
      <w:pPr>
        <w:rPr>
          <w:rFonts w:ascii="Cambria Math" w:hAnsi="Cambria Math" w:cs="Times New Roman"/>
          <w:sz w:val="28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4"/>
            </w:rPr>
            <m:t>y(1)=2.7182828</m:t>
          </m:r>
        </m:oMath>
      </m:oMathPara>
    </w:p>
    <w:p w:rsidR="006D2065" w:rsidRDefault="003370F9" w:rsidP="006D2065">
      <w:pPr>
        <w:pStyle w:val="1"/>
        <w:spacing w:before="0" w:after="240"/>
        <w:ind w:left="720"/>
        <w:jc w:val="center"/>
        <w:rPr>
          <w:rFonts w:ascii="Times New Roman" w:hAnsi="Times New Roman" w:cs="Times New Roman"/>
          <w:color w:val="auto"/>
          <w:sz w:val="32"/>
        </w:rPr>
      </w:pPr>
      <w:bookmarkStart w:id="1" w:name="_Toc41387336"/>
      <w:r>
        <w:rPr>
          <w:rFonts w:ascii="Times New Roman" w:hAnsi="Times New Roman" w:cs="Times New Roman"/>
          <w:color w:val="auto"/>
          <w:sz w:val="32"/>
        </w:rPr>
        <w:t>Теоретические сведения</w:t>
      </w:r>
      <w:bookmarkEnd w:id="1"/>
    </w:p>
    <w:p w:rsidR="009D73BA" w:rsidRPr="006D2065" w:rsidRDefault="009D73BA" w:rsidP="00990397">
      <w:pPr>
        <w:ind w:firstLine="708"/>
        <w:rPr>
          <w:rFonts w:ascii="Times New Roman" w:hAnsi="Times New Roman" w:cs="Times New Roman"/>
          <w:sz w:val="28"/>
          <w:szCs w:val="24"/>
        </w:rPr>
      </w:pPr>
      <w:r w:rsidRPr="006D2065">
        <w:rPr>
          <w:rFonts w:ascii="Times New Roman" w:hAnsi="Times New Roman" w:cs="Times New Roman"/>
          <w:sz w:val="28"/>
          <w:szCs w:val="24"/>
        </w:rPr>
        <w:t>ДУ высших порядков часто бывает необходимо решить не з</w:t>
      </w:r>
      <w:r>
        <w:rPr>
          <w:rFonts w:ascii="Times New Roman" w:hAnsi="Times New Roman" w:cs="Times New Roman"/>
          <w:sz w:val="28"/>
          <w:szCs w:val="24"/>
        </w:rPr>
        <w:t>адачу</w:t>
      </w:r>
      <w:r w:rsidRPr="006D2065">
        <w:rPr>
          <w:rFonts w:ascii="Times New Roman" w:hAnsi="Times New Roman" w:cs="Times New Roman"/>
          <w:sz w:val="28"/>
          <w:szCs w:val="24"/>
        </w:rPr>
        <w:t xml:space="preserve"> Коши, а так называемую краевую задачу, т.е. начальные условия, которые заданы в разных точках.</w:t>
      </w:r>
    </w:p>
    <w:p w:rsidR="009D73BA" w:rsidRPr="006D2065" w:rsidRDefault="009D73BA" w:rsidP="00990397">
      <w:pPr>
        <w:ind w:firstLine="708"/>
        <w:rPr>
          <w:rFonts w:ascii="Times New Roman" w:hAnsi="Times New Roman" w:cs="Times New Roman"/>
          <w:sz w:val="28"/>
          <w:szCs w:val="24"/>
        </w:rPr>
      </w:pPr>
      <w:r w:rsidRPr="006D2065">
        <w:rPr>
          <w:rFonts w:ascii="Times New Roman" w:hAnsi="Times New Roman" w:cs="Times New Roman"/>
          <w:sz w:val="28"/>
          <w:szCs w:val="24"/>
        </w:rPr>
        <w:t>Рассмотрим простейшую краевую задачу для ДУ 2го порядка:</w:t>
      </w:r>
    </w:p>
    <w:p w:rsidR="009D73BA" w:rsidRPr="00DD2FE3" w:rsidRDefault="009D73BA" w:rsidP="009D73BA">
      <w:pPr>
        <w:rPr>
          <w:rFonts w:ascii="Times New Roman" w:hAnsi="Times New Roman" w:cs="Times New Roman"/>
          <w:sz w:val="28"/>
          <w:szCs w:val="24"/>
        </w:rPr>
      </w:pPr>
      <w:r w:rsidRPr="006D2065">
        <w:rPr>
          <w:rFonts w:ascii="Times New Roman" w:hAnsi="Times New Roman" w:cs="Times New Roman"/>
          <w:position w:val="-50"/>
          <w:sz w:val="28"/>
          <w:szCs w:val="24"/>
        </w:rPr>
        <w:object w:dxaOrig="1660" w:dyaOrig="11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3.25pt;height:56.25pt" o:ole="" fillcolor="window">
            <v:imagedata r:id="rId9" o:title=""/>
          </v:shape>
          <o:OLEObject Type="Embed" ProgID="Equation.3" ShapeID="_x0000_i1025" DrawAspect="Content" ObjectID="_1652001792" r:id="rId10"/>
        </w:object>
      </w:r>
      <w:r w:rsidRPr="006D2065">
        <w:rPr>
          <w:rFonts w:ascii="Times New Roman" w:hAnsi="Times New Roman" w:cs="Times New Roman"/>
          <w:sz w:val="28"/>
          <w:szCs w:val="24"/>
        </w:rPr>
        <w:t xml:space="preserve"> (1)</w:t>
      </w:r>
      <w:r w:rsidR="00DD2FE3" w:rsidRPr="00893BDE">
        <w:rPr>
          <w:rFonts w:ascii="Times New Roman" w:hAnsi="Times New Roman" w:cs="Times New Roman"/>
          <w:sz w:val="28"/>
          <w:szCs w:val="24"/>
        </w:rPr>
        <w:t>,</w:t>
      </w:r>
    </w:p>
    <w:p w:rsidR="009D73BA" w:rsidRPr="006D2065" w:rsidRDefault="009D73BA" w:rsidP="00680675">
      <w:pPr>
        <w:rPr>
          <w:rFonts w:ascii="Times New Roman" w:hAnsi="Times New Roman" w:cs="Times New Roman"/>
          <w:sz w:val="28"/>
          <w:szCs w:val="24"/>
        </w:rPr>
      </w:pPr>
      <w:r w:rsidRPr="006D2065">
        <w:rPr>
          <w:rFonts w:ascii="Times New Roman" w:hAnsi="Times New Roman" w:cs="Times New Roman"/>
          <w:sz w:val="28"/>
          <w:szCs w:val="24"/>
        </w:rPr>
        <w:t>А мы умеем решать:</w:t>
      </w:r>
    </w:p>
    <w:p w:rsidR="00990397" w:rsidRDefault="009D73BA" w:rsidP="00990397">
      <w:pPr>
        <w:rPr>
          <w:rFonts w:ascii="Times New Roman" w:hAnsi="Times New Roman" w:cs="Times New Roman"/>
          <w:sz w:val="28"/>
          <w:szCs w:val="24"/>
        </w:rPr>
      </w:pPr>
      <w:r w:rsidRPr="006D2065">
        <w:rPr>
          <w:rFonts w:ascii="Times New Roman" w:hAnsi="Times New Roman" w:cs="Times New Roman"/>
          <w:sz w:val="28"/>
          <w:szCs w:val="24"/>
        </w:rPr>
        <w:t xml:space="preserve"> </w:t>
      </w:r>
      <w:r w:rsidRPr="006D2065">
        <w:rPr>
          <w:rFonts w:ascii="Times New Roman" w:hAnsi="Times New Roman" w:cs="Times New Roman"/>
          <w:position w:val="-52"/>
          <w:sz w:val="28"/>
          <w:szCs w:val="24"/>
        </w:rPr>
        <w:object w:dxaOrig="1660" w:dyaOrig="1160">
          <v:shape id="_x0000_i1026" type="#_x0000_t75" style="width:83.25pt;height:57.75pt" o:ole="" fillcolor="window">
            <v:imagedata r:id="rId11" o:title=""/>
          </v:shape>
          <o:OLEObject Type="Embed" ProgID="Equation.3" ShapeID="_x0000_i1026" DrawAspect="Content" ObjectID="_1652001793" r:id="rId12"/>
        </w:object>
      </w:r>
      <w:r w:rsidRPr="006D2065">
        <w:rPr>
          <w:rFonts w:ascii="Times New Roman" w:hAnsi="Times New Roman" w:cs="Times New Roman"/>
          <w:sz w:val="28"/>
          <w:szCs w:val="24"/>
        </w:rPr>
        <w:t xml:space="preserve"> (2), </w:t>
      </w:r>
    </w:p>
    <w:p w:rsidR="00351496" w:rsidRPr="00351496" w:rsidRDefault="009D73BA" w:rsidP="00680675">
      <w:pPr>
        <w:rPr>
          <w:rFonts w:ascii="Times New Roman" w:eastAsiaTheme="minorEastAsia" w:hAnsi="Times New Roman" w:cs="Times New Roman"/>
          <w:sz w:val="28"/>
          <w:szCs w:val="24"/>
        </w:rPr>
      </w:pPr>
      <w:r w:rsidRPr="006D2065">
        <w:rPr>
          <w:rFonts w:ascii="Times New Roman" w:hAnsi="Times New Roman" w:cs="Times New Roman"/>
          <w:sz w:val="28"/>
          <w:szCs w:val="24"/>
        </w:rPr>
        <w:t xml:space="preserve">В (2) нам известно </w:t>
      </w:r>
      <w:r w:rsidRPr="006D2065">
        <w:rPr>
          <w:rFonts w:ascii="Times New Roman" w:hAnsi="Times New Roman" w:cs="Times New Roman"/>
          <w:position w:val="-10"/>
          <w:sz w:val="28"/>
          <w:szCs w:val="24"/>
        </w:rPr>
        <w:object w:dxaOrig="580" w:dyaOrig="320">
          <v:shape id="_x0000_i1027" type="#_x0000_t75" style="width:29.25pt;height:15.75pt" o:ole="">
            <v:imagedata r:id="rId13" o:title=""/>
          </v:shape>
          <o:OLEObject Type="Embed" ProgID="Equation.3" ShapeID="_x0000_i1027" DrawAspect="Content" ObjectID="_1652001794" r:id="rId14"/>
        </w:object>
      </w:r>
      <w:r w:rsidRPr="006D2065">
        <w:rPr>
          <w:rFonts w:ascii="Times New Roman" w:hAnsi="Times New Roman" w:cs="Times New Roman"/>
          <w:sz w:val="28"/>
          <w:szCs w:val="24"/>
        </w:rPr>
        <w:t xml:space="preserve">, поэтому для решения задачи (1) мы будем подбирать </w:t>
      </w:r>
      <w:r w:rsidRPr="006D2065">
        <w:rPr>
          <w:rFonts w:ascii="Times New Roman" w:hAnsi="Times New Roman" w:cs="Times New Roman"/>
          <w:position w:val="-10"/>
          <w:sz w:val="28"/>
          <w:szCs w:val="24"/>
        </w:rPr>
        <w:object w:dxaOrig="580" w:dyaOrig="320">
          <v:shape id="_x0000_i1028" type="#_x0000_t75" style="width:29.25pt;height:15.75pt" o:ole="">
            <v:imagedata r:id="rId15" o:title=""/>
          </v:shape>
          <o:OLEObject Type="Embed" ProgID="Equation.3" ShapeID="_x0000_i1028" DrawAspect="Content" ObjectID="_1652001795" r:id="rId16"/>
        </w:object>
      </w:r>
      <w:r w:rsidRPr="006D2065">
        <w:rPr>
          <w:rFonts w:ascii="Times New Roman" w:hAnsi="Times New Roman" w:cs="Times New Roman"/>
          <w:sz w:val="28"/>
          <w:szCs w:val="24"/>
        </w:rPr>
        <w:t xml:space="preserve"> в (2), с тем, чтобы у(</w:t>
      </w:r>
      <w:r w:rsidRPr="006D2065">
        <w:rPr>
          <w:rFonts w:ascii="Times New Roman" w:hAnsi="Times New Roman" w:cs="Times New Roman"/>
          <w:sz w:val="28"/>
          <w:szCs w:val="24"/>
          <w:lang w:val="en-US"/>
        </w:rPr>
        <w:t>b</w:t>
      </w:r>
      <w:r w:rsidRPr="006D2065">
        <w:rPr>
          <w:rFonts w:ascii="Times New Roman" w:hAnsi="Times New Roman" w:cs="Times New Roman"/>
          <w:sz w:val="28"/>
          <w:szCs w:val="24"/>
        </w:rPr>
        <w:t xml:space="preserve">)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4"/>
              </w:rPr>
              <m:t>у</m:t>
            </m:r>
          </m:e>
          <m:sub>
            <m:r>
              <w:rPr>
                <w:rFonts w:ascii="Cambria Math" w:hAnsi="Cambria Math" w:cs="Times New Roman"/>
                <w:sz w:val="28"/>
                <w:szCs w:val="24"/>
                <w:vertAlign w:val="subscript"/>
              </w:rPr>
              <m:t>1</m:t>
            </m:r>
          </m:sub>
        </m:sSub>
      </m:oMath>
    </w:p>
    <w:p w:rsidR="007006AB" w:rsidRPr="009D73BA" w:rsidRDefault="007006AB" w:rsidP="007006AB">
      <w:pPr>
        <w:pStyle w:val="a3"/>
        <w:numPr>
          <w:ilvl w:val="0"/>
          <w:numId w:val="20"/>
        </w:numPr>
        <w:ind w:left="851" w:hanging="426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9D73BA">
        <w:rPr>
          <w:rFonts w:ascii="Times New Roman" w:hAnsi="Times New Roman" w:cs="Times New Roman"/>
          <w:color w:val="000000"/>
          <w:sz w:val="28"/>
          <w:szCs w:val="28"/>
          <w:u w:val="single"/>
        </w:rPr>
        <w:t>Метод стрельб</w:t>
      </w:r>
    </w:p>
    <w:p w:rsidR="007006AB" w:rsidRDefault="007006AB" w:rsidP="009D73BA"/>
    <w:p w:rsidR="003370F9" w:rsidRDefault="00351496" w:rsidP="003514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48518DA" wp14:editId="1117389E">
            <wp:extent cx="2540448" cy="1866900"/>
            <wp:effectExtent l="0" t="0" r="0" b="0"/>
            <wp:docPr id="4" name="Рисунок 4" descr="https://sun1-25.userapi.com/taQkZHBjSkcFRsFqai4Cnwx3C2oTLIcDWvSaMQ/j1YUVCWL0F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https://sun1-25.userapi.com/taQkZHBjSkcFRsFqai4Cnwx3C2oTLIcDWvSaMQ/j1YUVCWL0Fg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954" cy="187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70F9" w:rsidRDefault="003370F9" w:rsidP="003370F9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 1. Метод стрельб</w:t>
      </w:r>
    </w:p>
    <w:p w:rsidR="003370F9" w:rsidRPr="009D73BA" w:rsidRDefault="003370F9" w:rsidP="009903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D73BA">
        <w:rPr>
          <w:rFonts w:ascii="Times New Roman" w:hAnsi="Times New Roman" w:cs="Times New Roman"/>
          <w:sz w:val="28"/>
          <w:szCs w:val="28"/>
        </w:rPr>
        <w:lastRenderedPageBreak/>
        <w:t>После пристрелки и определения интервала [</w:t>
      </w:r>
      <w:proofErr w:type="gramStart"/>
      <w:r w:rsidRPr="009D73B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D73BA">
        <w:rPr>
          <w:rFonts w:ascii="Times New Roman" w:hAnsi="Times New Roman" w:cs="Times New Roman"/>
          <w:sz w:val="28"/>
          <w:szCs w:val="28"/>
        </w:rPr>
        <w:t>,</w:t>
      </w:r>
      <w:r w:rsidRPr="009D73BA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gramEnd"/>
      <w:r w:rsidRPr="009D73BA">
        <w:rPr>
          <w:rFonts w:ascii="Times New Roman" w:hAnsi="Times New Roman" w:cs="Times New Roman"/>
          <w:sz w:val="28"/>
          <w:szCs w:val="28"/>
        </w:rPr>
        <w:t>], где идёт смена знака, запускаем МПД или МХ.</w:t>
      </w:r>
    </w:p>
    <w:p w:rsidR="003370F9" w:rsidRDefault="003370F9" w:rsidP="00680675">
      <w:pPr>
        <w:rPr>
          <w:rFonts w:ascii="Times New Roman" w:hAnsi="Times New Roman" w:cs="Times New Roman"/>
          <w:sz w:val="28"/>
          <w:szCs w:val="28"/>
        </w:rPr>
      </w:pPr>
      <w:r w:rsidRPr="009D73BA">
        <w:rPr>
          <w:rFonts w:ascii="Times New Roman" w:hAnsi="Times New Roman" w:cs="Times New Roman"/>
          <w:sz w:val="28"/>
          <w:szCs w:val="28"/>
        </w:rPr>
        <w:t xml:space="preserve">На практике это выглядит так, как  будто решаем уравнение </w:t>
      </w:r>
      <w:r w:rsidRPr="009D73BA">
        <w:rPr>
          <w:rFonts w:ascii="Times New Roman" w:hAnsi="Times New Roman" w:cs="Times New Roman"/>
          <w:position w:val="-10"/>
          <w:sz w:val="28"/>
          <w:szCs w:val="28"/>
        </w:rPr>
        <w:object w:dxaOrig="940" w:dyaOrig="340">
          <v:shape id="_x0000_i1029" type="#_x0000_t75" style="width:48pt;height:16.5pt" o:ole="">
            <v:imagedata r:id="rId18" o:title=""/>
          </v:shape>
          <o:OLEObject Type="Embed" ProgID="Equation.3" ShapeID="_x0000_i1029" DrawAspect="Content" ObjectID="_1652001796" r:id="rId19"/>
        </w:object>
      </w:r>
      <w:r w:rsidRPr="009D73BA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9D73BA">
        <w:rPr>
          <w:rFonts w:ascii="Times New Roman" w:hAnsi="Times New Roman" w:cs="Times New Roman"/>
          <w:position w:val="-10"/>
          <w:sz w:val="28"/>
          <w:szCs w:val="28"/>
        </w:rPr>
        <w:object w:dxaOrig="499" w:dyaOrig="320">
          <v:shape id="_x0000_i1030" type="#_x0000_t75" style="width:24pt;height:15.75pt" o:ole="">
            <v:imagedata r:id="rId20" o:title=""/>
          </v:shape>
          <o:OLEObject Type="Embed" ProgID="Equation.3" ShapeID="_x0000_i1030" DrawAspect="Content" ObjectID="_1652001797" r:id="rId21"/>
        </w:object>
      </w:r>
      <w:r w:rsidRPr="009D73BA">
        <w:rPr>
          <w:rFonts w:ascii="Times New Roman" w:hAnsi="Times New Roman" w:cs="Times New Roman"/>
          <w:sz w:val="28"/>
          <w:szCs w:val="28"/>
        </w:rPr>
        <w:t>возвращает решение задачи Коши (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D73BA">
        <w:rPr>
          <w:rFonts w:ascii="Times New Roman" w:hAnsi="Times New Roman" w:cs="Times New Roman"/>
          <w:sz w:val="28"/>
          <w:szCs w:val="28"/>
        </w:rPr>
        <w:t xml:space="preserve">) в точке </w:t>
      </w:r>
      <w:r w:rsidRPr="009D73B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D73BA">
        <w:rPr>
          <w:rFonts w:ascii="Times New Roman" w:hAnsi="Times New Roman" w:cs="Times New Roman"/>
          <w:sz w:val="28"/>
          <w:szCs w:val="28"/>
        </w:rPr>
        <w:t xml:space="preserve"> при заданном </w:t>
      </w:r>
      <w:r w:rsidRPr="009D73B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D73BA">
        <w:rPr>
          <w:rFonts w:ascii="Times New Roman" w:hAnsi="Times New Roman" w:cs="Times New Roman"/>
          <w:sz w:val="28"/>
          <w:szCs w:val="28"/>
        </w:rPr>
        <w:t>.</w:t>
      </w:r>
    </w:p>
    <w:p w:rsidR="003370F9" w:rsidRDefault="003370F9" w:rsidP="009D73BA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9D73BA" w:rsidRPr="009D73BA" w:rsidRDefault="009D73BA" w:rsidP="009D73BA">
      <w:pPr>
        <w:pStyle w:val="a3"/>
        <w:numPr>
          <w:ilvl w:val="0"/>
          <w:numId w:val="20"/>
        </w:numPr>
        <w:ind w:left="851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9D73BA">
        <w:rPr>
          <w:rFonts w:ascii="Times New Roman" w:hAnsi="Times New Roman" w:cs="Times New Roman"/>
          <w:color w:val="000000"/>
          <w:sz w:val="28"/>
          <w:szCs w:val="28"/>
          <w:u w:val="single"/>
        </w:rPr>
        <w:t>Метод Рунге-Кутта 4 порядка</w:t>
      </w:r>
    </w:p>
    <w:p w:rsidR="009D73BA" w:rsidRPr="009D73BA" w:rsidRDefault="009D73BA" w:rsidP="00990397">
      <w:pPr>
        <w:ind w:firstLine="491"/>
        <w:rPr>
          <w:rFonts w:ascii="Times New Roman" w:hAnsi="Times New Roman" w:cs="Times New Roman"/>
          <w:sz w:val="28"/>
          <w:szCs w:val="28"/>
        </w:rPr>
      </w:pPr>
      <w:r w:rsidRPr="009D73BA">
        <w:rPr>
          <w:rFonts w:ascii="Times New Roman" w:hAnsi="Times New Roman" w:cs="Times New Roman"/>
          <w:sz w:val="28"/>
          <w:szCs w:val="28"/>
        </w:rPr>
        <w:t>Наиболее применяемым методом решения ДУ и СДУ является метод Рунге-Кутта 4</w:t>
      </w:r>
      <w:r w:rsidR="00680675" w:rsidRPr="00680675">
        <w:rPr>
          <w:rFonts w:ascii="Times New Roman" w:hAnsi="Times New Roman" w:cs="Times New Roman"/>
          <w:sz w:val="28"/>
          <w:szCs w:val="28"/>
        </w:rPr>
        <w:t>-</w:t>
      </w:r>
      <w:r w:rsidRPr="009D73BA">
        <w:rPr>
          <w:rFonts w:ascii="Times New Roman" w:hAnsi="Times New Roman" w:cs="Times New Roman"/>
          <w:sz w:val="28"/>
          <w:szCs w:val="28"/>
        </w:rPr>
        <w:t>го порядка.</w:t>
      </w:r>
    </w:p>
    <w:p w:rsidR="009D73BA" w:rsidRPr="009D73BA" w:rsidRDefault="009D73BA" w:rsidP="00DD2FE3">
      <w:pPr>
        <w:rPr>
          <w:rFonts w:ascii="Times New Roman" w:hAnsi="Times New Roman" w:cs="Times New Roman"/>
          <w:sz w:val="28"/>
          <w:szCs w:val="28"/>
        </w:rPr>
      </w:pPr>
      <w:r w:rsidRPr="009D73BA">
        <w:rPr>
          <w:rFonts w:ascii="Times New Roman" w:hAnsi="Times New Roman" w:cs="Times New Roman"/>
          <w:sz w:val="28"/>
          <w:szCs w:val="28"/>
        </w:rPr>
        <w:t>Формулы метода Рунге-Кутта 4</w:t>
      </w:r>
      <w:r w:rsidR="00680675" w:rsidRPr="00680675">
        <w:rPr>
          <w:rFonts w:ascii="Times New Roman" w:hAnsi="Times New Roman" w:cs="Times New Roman"/>
          <w:sz w:val="28"/>
          <w:szCs w:val="28"/>
        </w:rPr>
        <w:t>-</w:t>
      </w:r>
      <w:r w:rsidRPr="009D73BA">
        <w:rPr>
          <w:rFonts w:ascii="Times New Roman" w:hAnsi="Times New Roman" w:cs="Times New Roman"/>
          <w:sz w:val="28"/>
          <w:szCs w:val="28"/>
        </w:rPr>
        <w:t>го порядка:</w:t>
      </w:r>
    </w:p>
    <w:p w:rsidR="009D73BA" w:rsidRPr="00990397" w:rsidRDefault="009D73BA" w:rsidP="009D73BA">
      <w:pPr>
        <w:rPr>
          <w:rFonts w:ascii="Times New Roman" w:hAnsi="Times New Roman" w:cs="Times New Roman"/>
          <w:sz w:val="28"/>
          <w:szCs w:val="28"/>
        </w:rPr>
      </w:pPr>
      <w:r w:rsidRPr="009D73BA">
        <w:rPr>
          <w:rFonts w:ascii="Times New Roman" w:hAnsi="Times New Roman" w:cs="Times New Roman"/>
          <w:position w:val="-94"/>
          <w:sz w:val="28"/>
          <w:szCs w:val="28"/>
        </w:rPr>
        <w:object w:dxaOrig="2460" w:dyaOrig="2000">
          <v:shape id="_x0000_i1031" type="#_x0000_t75" style="width:123.75pt;height:99.75pt" o:ole="" fillcolor="window">
            <v:imagedata r:id="rId22" o:title=""/>
          </v:shape>
          <o:OLEObject Type="Embed" ProgID="Equation.3" ShapeID="_x0000_i1031" DrawAspect="Content" ObjectID="_1652001798" r:id="rId23"/>
        </w:object>
      </w:r>
      <w:r w:rsidRPr="009D73BA">
        <w:rPr>
          <w:rFonts w:ascii="Times New Roman" w:hAnsi="Times New Roman" w:cs="Times New Roman"/>
          <w:sz w:val="28"/>
          <w:szCs w:val="28"/>
        </w:rPr>
        <w:t xml:space="preserve">                        </w:t>
      </w:r>
    </w:p>
    <w:p w:rsidR="009D73BA" w:rsidRPr="009D73BA" w:rsidRDefault="009D73BA" w:rsidP="009D73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73BA">
        <w:rPr>
          <w:rFonts w:ascii="Times New Roman" w:hAnsi="Times New Roman" w:cs="Times New Roman"/>
          <w:position w:val="-24"/>
          <w:sz w:val="28"/>
          <w:szCs w:val="28"/>
        </w:rPr>
        <w:object w:dxaOrig="3300" w:dyaOrig="620">
          <v:shape id="_x0000_i1032" type="#_x0000_t75" style="width:164.25pt;height:30.75pt" o:ole="" fillcolor="window">
            <v:imagedata r:id="rId24" o:title=""/>
          </v:shape>
          <o:OLEObject Type="Embed" ProgID="Equation.3" ShapeID="_x0000_i1032" DrawAspect="Content" ObjectID="_1652001799" r:id="rId25"/>
        </w:object>
      </w:r>
    </w:p>
    <w:p w:rsidR="009D73BA" w:rsidRDefault="00990397" w:rsidP="00DD2F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9D73BA" w:rsidRPr="009D73BA">
        <w:rPr>
          <w:rFonts w:ascii="Times New Roman" w:hAnsi="Times New Roman" w:cs="Times New Roman"/>
          <w:sz w:val="28"/>
          <w:szCs w:val="28"/>
        </w:rPr>
        <w:t xml:space="preserve"> векторной форме данной формулы, величины </w:t>
      </w:r>
      <w:r w:rsidR="009D73BA" w:rsidRPr="009D73B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9D73BA" w:rsidRPr="009D73BA">
        <w:rPr>
          <w:rFonts w:ascii="Times New Roman" w:hAnsi="Times New Roman" w:cs="Times New Roman"/>
          <w:sz w:val="28"/>
          <w:szCs w:val="28"/>
        </w:rPr>
        <w:t xml:space="preserve">, </w:t>
      </w:r>
      <w:r w:rsidR="009D73BA" w:rsidRPr="009D73B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9D73BA" w:rsidRPr="009D73BA">
        <w:rPr>
          <w:rFonts w:ascii="Times New Roman" w:hAnsi="Times New Roman" w:cs="Times New Roman"/>
          <w:sz w:val="28"/>
          <w:szCs w:val="28"/>
        </w:rPr>
        <w:t xml:space="preserve">, </w:t>
      </w:r>
      <w:r w:rsidR="009D73BA" w:rsidRPr="009D73B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9D73BA" w:rsidRPr="009D73BA">
        <w:rPr>
          <w:rFonts w:ascii="Times New Roman" w:hAnsi="Times New Roman" w:cs="Times New Roman"/>
          <w:sz w:val="28"/>
          <w:szCs w:val="28"/>
        </w:rPr>
        <w:t xml:space="preserve"> заменяют на </w:t>
      </w:r>
      <w:r w:rsidR="009D73BA" w:rsidRPr="009D73B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9D73BA" w:rsidRPr="009D73BA">
        <w:rPr>
          <w:rFonts w:ascii="Times New Roman" w:hAnsi="Times New Roman" w:cs="Times New Roman"/>
          <w:sz w:val="28"/>
          <w:szCs w:val="28"/>
        </w:rPr>
        <w:t xml:space="preserve">, </w:t>
      </w:r>
      <w:r w:rsidR="009D73BA" w:rsidRPr="009D73B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9D73BA" w:rsidRPr="009D73BA">
        <w:rPr>
          <w:rFonts w:ascii="Times New Roman" w:hAnsi="Times New Roman" w:cs="Times New Roman"/>
          <w:sz w:val="28"/>
          <w:szCs w:val="28"/>
        </w:rPr>
        <w:t xml:space="preserve">, </w:t>
      </w:r>
      <w:r w:rsidR="009D73BA" w:rsidRPr="009D73B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9D73BA" w:rsidRPr="009D73BA">
        <w:rPr>
          <w:rFonts w:ascii="Times New Roman" w:hAnsi="Times New Roman" w:cs="Times New Roman"/>
          <w:sz w:val="28"/>
          <w:szCs w:val="28"/>
        </w:rPr>
        <w:t>.</w:t>
      </w:r>
    </w:p>
    <w:p w:rsidR="009D73BA" w:rsidRPr="009D73BA" w:rsidRDefault="009D73BA" w:rsidP="009D73BA">
      <w:pPr>
        <w:rPr>
          <w:rFonts w:ascii="Times New Roman" w:hAnsi="Times New Roman" w:cs="Times New Roman"/>
          <w:sz w:val="28"/>
          <w:szCs w:val="28"/>
        </w:rPr>
      </w:pPr>
    </w:p>
    <w:p w:rsidR="009D73BA" w:rsidRPr="009D73BA" w:rsidRDefault="009D73BA" w:rsidP="009D73BA">
      <w:pPr>
        <w:pStyle w:val="a3"/>
        <w:numPr>
          <w:ilvl w:val="0"/>
          <w:numId w:val="20"/>
        </w:numPr>
        <w:ind w:left="851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9D73BA">
        <w:rPr>
          <w:rFonts w:ascii="Times New Roman" w:hAnsi="Times New Roman" w:cs="Times New Roman"/>
          <w:color w:val="000000"/>
          <w:sz w:val="28"/>
          <w:szCs w:val="28"/>
          <w:u w:val="single"/>
        </w:rPr>
        <w:t>Оценка погрешности решения ДУ и СДУ методом двойного пересчета</w:t>
      </w:r>
    </w:p>
    <w:p w:rsidR="00990397" w:rsidRDefault="009D73BA" w:rsidP="00990397">
      <w:pPr>
        <w:pStyle w:val="af"/>
        <w:ind w:firstLine="491"/>
        <w:rPr>
          <w:rFonts w:ascii="Times New Roman" w:hAnsi="Times New Roman" w:cs="Times New Roman"/>
          <w:sz w:val="28"/>
          <w:szCs w:val="28"/>
        </w:rPr>
      </w:pPr>
      <w:r w:rsidRPr="009D73BA">
        <w:rPr>
          <w:rFonts w:ascii="Times New Roman" w:hAnsi="Times New Roman" w:cs="Times New Roman"/>
          <w:sz w:val="28"/>
          <w:szCs w:val="28"/>
        </w:rPr>
        <w:t>Используя такую же идею, как и в численном интегрировании, находим решение ДУ на [</w:t>
      </w:r>
      <w:proofErr w:type="gramStart"/>
      <w:r w:rsidRPr="009D73B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D73BA">
        <w:rPr>
          <w:rFonts w:ascii="Times New Roman" w:hAnsi="Times New Roman" w:cs="Times New Roman"/>
          <w:sz w:val="28"/>
          <w:szCs w:val="28"/>
        </w:rPr>
        <w:t>,</w:t>
      </w:r>
      <w:r w:rsidRPr="009D73BA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gramEnd"/>
      <w:r w:rsidRPr="009D73BA">
        <w:rPr>
          <w:rFonts w:ascii="Times New Roman" w:hAnsi="Times New Roman" w:cs="Times New Roman"/>
          <w:sz w:val="28"/>
          <w:szCs w:val="28"/>
        </w:rPr>
        <w:t xml:space="preserve">] дважды с шагом </w:t>
      </w:r>
      <w:r w:rsidRPr="009D73BA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9D73BA">
        <w:rPr>
          <w:rFonts w:ascii="Times New Roman" w:hAnsi="Times New Roman" w:cs="Times New Roman"/>
          <w:sz w:val="28"/>
          <w:szCs w:val="28"/>
        </w:rPr>
        <w:t xml:space="preserve"> и с шагом </w:t>
      </w:r>
      <w:r w:rsidRPr="009D73BA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9D73BA">
        <w:rPr>
          <w:rFonts w:ascii="Times New Roman" w:hAnsi="Times New Roman" w:cs="Times New Roman"/>
          <w:sz w:val="28"/>
          <w:szCs w:val="28"/>
        </w:rPr>
        <w:t xml:space="preserve">/2. </w:t>
      </w:r>
    </w:p>
    <w:p w:rsidR="009D73BA" w:rsidRPr="009D73BA" w:rsidRDefault="009D73BA" w:rsidP="00990397">
      <w:pPr>
        <w:pStyle w:val="af"/>
        <w:ind w:firstLine="491"/>
        <w:rPr>
          <w:rFonts w:ascii="Times New Roman" w:hAnsi="Times New Roman" w:cs="Times New Roman"/>
          <w:sz w:val="28"/>
          <w:szCs w:val="28"/>
        </w:rPr>
      </w:pPr>
      <w:r w:rsidRPr="009D73BA">
        <w:rPr>
          <w:rFonts w:ascii="Times New Roman" w:hAnsi="Times New Roman" w:cs="Times New Roman"/>
          <w:sz w:val="28"/>
          <w:szCs w:val="28"/>
        </w:rPr>
        <w:t xml:space="preserve">Сравниваем попарно, если расхождение между </w:t>
      </w:r>
      <w:r w:rsidRPr="009D73BA">
        <w:rPr>
          <w:rFonts w:ascii="Times New Roman" w:hAnsi="Times New Roman" w:cs="Times New Roman"/>
          <w:position w:val="-14"/>
          <w:sz w:val="28"/>
          <w:szCs w:val="28"/>
        </w:rPr>
        <w:object w:dxaOrig="1960" w:dyaOrig="380">
          <v:shape id="_x0000_i1033" type="#_x0000_t75" style="width:98.25pt;height:18.75pt" o:ole="">
            <v:imagedata r:id="rId26" o:title=""/>
          </v:shape>
          <o:OLEObject Type="Embed" ProgID="Equation.3" ShapeID="_x0000_i1033" DrawAspect="Content" ObjectID="_1652001800" r:id="rId27"/>
        </w:object>
      </w:r>
      <w:r w:rsidRPr="009D73BA">
        <w:rPr>
          <w:rFonts w:ascii="Times New Roman" w:hAnsi="Times New Roman" w:cs="Times New Roman"/>
          <w:sz w:val="28"/>
          <w:szCs w:val="28"/>
        </w:rPr>
        <w:t xml:space="preserve"> для метода 2</w:t>
      </w:r>
      <w:r w:rsidR="00680675" w:rsidRPr="00680675">
        <w:rPr>
          <w:rFonts w:ascii="Times New Roman" w:hAnsi="Times New Roman" w:cs="Times New Roman"/>
          <w:sz w:val="28"/>
          <w:szCs w:val="28"/>
        </w:rPr>
        <w:t>-</w:t>
      </w:r>
      <w:r w:rsidRPr="009D73BA">
        <w:rPr>
          <w:rFonts w:ascii="Times New Roman" w:hAnsi="Times New Roman" w:cs="Times New Roman"/>
          <w:sz w:val="28"/>
          <w:szCs w:val="28"/>
        </w:rPr>
        <w:t xml:space="preserve">го порядка, </w:t>
      </w:r>
      <w:r w:rsidRPr="009D73BA">
        <w:rPr>
          <w:rFonts w:ascii="Times New Roman" w:hAnsi="Times New Roman" w:cs="Times New Roman"/>
          <w:position w:val="-14"/>
          <w:sz w:val="28"/>
          <w:szCs w:val="28"/>
        </w:rPr>
        <w:object w:dxaOrig="2060" w:dyaOrig="380">
          <v:shape id="_x0000_i1034" type="#_x0000_t75" style="width:102.75pt;height:18.75pt" o:ole="">
            <v:imagedata r:id="rId28" o:title=""/>
          </v:shape>
          <o:OLEObject Type="Embed" ProgID="Equation.3" ShapeID="_x0000_i1034" DrawAspect="Content" ObjectID="_1652001801" r:id="rId29"/>
        </w:object>
      </w:r>
      <w:r w:rsidRPr="009D73BA">
        <w:rPr>
          <w:rFonts w:ascii="Times New Roman" w:hAnsi="Times New Roman" w:cs="Times New Roman"/>
          <w:sz w:val="28"/>
          <w:szCs w:val="28"/>
        </w:rPr>
        <w:t xml:space="preserve"> для метода 4</w:t>
      </w:r>
      <w:r w:rsidR="00680675" w:rsidRPr="00680675">
        <w:rPr>
          <w:rFonts w:ascii="Times New Roman" w:hAnsi="Times New Roman" w:cs="Times New Roman"/>
          <w:sz w:val="28"/>
          <w:szCs w:val="28"/>
        </w:rPr>
        <w:t>-</w:t>
      </w:r>
      <w:r w:rsidRPr="009D73BA">
        <w:rPr>
          <w:rFonts w:ascii="Times New Roman" w:hAnsi="Times New Roman" w:cs="Times New Roman"/>
          <w:sz w:val="28"/>
          <w:szCs w:val="28"/>
        </w:rPr>
        <w:t xml:space="preserve">го порядка, то в качестве точного решения берём </w:t>
      </w:r>
      <w:r w:rsidRPr="009D73BA">
        <w:rPr>
          <w:rFonts w:ascii="Times New Roman" w:hAnsi="Times New Roman" w:cs="Times New Roman"/>
          <w:position w:val="-12"/>
          <w:sz w:val="28"/>
          <w:szCs w:val="28"/>
        </w:rPr>
        <w:object w:dxaOrig="460" w:dyaOrig="360">
          <v:shape id="_x0000_i1035" type="#_x0000_t75" style="width:23.25pt;height:18pt" o:ole="">
            <v:imagedata r:id="rId30" o:title=""/>
          </v:shape>
          <o:OLEObject Type="Embed" ProgID="Equation.3" ShapeID="_x0000_i1035" DrawAspect="Content" ObjectID="_1652001802" r:id="rId31"/>
        </w:object>
      </w:r>
      <w:r w:rsidRPr="009D73BA">
        <w:rPr>
          <w:rFonts w:ascii="Times New Roman" w:hAnsi="Times New Roman" w:cs="Times New Roman"/>
          <w:sz w:val="28"/>
          <w:szCs w:val="28"/>
        </w:rPr>
        <w:t xml:space="preserve">.  Если же точность не достигнута, то шаг </w:t>
      </w:r>
      <w:proofErr w:type="gramStart"/>
      <w:r w:rsidRPr="009D73BA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9D73BA">
        <w:rPr>
          <w:rFonts w:ascii="Times New Roman" w:hAnsi="Times New Roman" w:cs="Times New Roman"/>
          <w:sz w:val="28"/>
          <w:szCs w:val="28"/>
        </w:rPr>
        <w:t xml:space="preserve">  уменьшаем</w:t>
      </w:r>
      <w:proofErr w:type="gramEnd"/>
      <w:r w:rsidRPr="009D73BA">
        <w:rPr>
          <w:rFonts w:ascii="Times New Roman" w:hAnsi="Times New Roman" w:cs="Times New Roman"/>
          <w:sz w:val="28"/>
          <w:szCs w:val="28"/>
        </w:rPr>
        <w:t xml:space="preserve"> вдвое и т.д., пока она не будет достигнута.</w:t>
      </w:r>
    </w:p>
    <w:p w:rsidR="009D73BA" w:rsidRPr="009D73BA" w:rsidRDefault="009D73BA" w:rsidP="009F7DE9">
      <w:pPr>
        <w:ind w:firstLine="491"/>
        <w:rPr>
          <w:rFonts w:ascii="Times New Roman" w:hAnsi="Times New Roman" w:cs="Times New Roman"/>
          <w:sz w:val="28"/>
          <w:szCs w:val="28"/>
        </w:rPr>
      </w:pPr>
      <w:r w:rsidRPr="009D73BA">
        <w:rPr>
          <w:rFonts w:ascii="Times New Roman" w:hAnsi="Times New Roman" w:cs="Times New Roman"/>
          <w:sz w:val="28"/>
          <w:szCs w:val="28"/>
        </w:rPr>
        <w:t>Метод двойного пересчёта при решении ДУ и СДУ практически единственный имеет возможность для оценки погрешностей, так как иные формулы очень сложны и требуют оценок различных производных.</w:t>
      </w:r>
    </w:p>
    <w:p w:rsidR="009D73BA" w:rsidRPr="009D73BA" w:rsidRDefault="009D73BA" w:rsidP="009F7DE9">
      <w:pPr>
        <w:ind w:firstLine="491"/>
        <w:rPr>
          <w:rFonts w:ascii="Times New Roman" w:hAnsi="Times New Roman" w:cs="Times New Roman"/>
          <w:sz w:val="28"/>
          <w:szCs w:val="28"/>
        </w:rPr>
      </w:pPr>
      <w:r w:rsidRPr="009D73BA">
        <w:rPr>
          <w:rFonts w:ascii="Times New Roman" w:hAnsi="Times New Roman" w:cs="Times New Roman"/>
          <w:sz w:val="28"/>
          <w:szCs w:val="28"/>
        </w:rPr>
        <w:t>Как и при ЧИ, при решении ДУ и СДУ после 2</w:t>
      </w:r>
      <w:r w:rsidR="00680675" w:rsidRPr="00680675">
        <w:rPr>
          <w:rFonts w:ascii="Times New Roman" w:hAnsi="Times New Roman" w:cs="Times New Roman"/>
          <w:sz w:val="28"/>
          <w:szCs w:val="28"/>
        </w:rPr>
        <w:t>-</w:t>
      </w:r>
      <w:r w:rsidRPr="009D73BA">
        <w:rPr>
          <w:rFonts w:ascii="Times New Roman" w:hAnsi="Times New Roman" w:cs="Times New Roman"/>
          <w:sz w:val="28"/>
          <w:szCs w:val="28"/>
        </w:rPr>
        <w:t xml:space="preserve">го пересчёта в качестве точного решения выгодно брать не </w:t>
      </w:r>
      <w:r w:rsidRPr="009D73BA">
        <w:rPr>
          <w:rFonts w:ascii="Times New Roman" w:hAnsi="Times New Roman" w:cs="Times New Roman"/>
          <w:position w:val="-12"/>
          <w:sz w:val="28"/>
          <w:szCs w:val="28"/>
        </w:rPr>
        <w:object w:dxaOrig="420" w:dyaOrig="360">
          <v:shape id="_x0000_i1036" type="#_x0000_t75" style="width:20.25pt;height:18pt" o:ole="">
            <v:imagedata r:id="rId32" o:title=""/>
          </v:shape>
          <o:OLEObject Type="Embed" ProgID="Equation.3" ShapeID="_x0000_i1036" DrawAspect="Content" ObjectID="_1652001803" r:id="rId33"/>
        </w:object>
      </w:r>
      <w:r w:rsidRPr="009D73BA">
        <w:rPr>
          <w:rFonts w:ascii="Times New Roman" w:hAnsi="Times New Roman" w:cs="Times New Roman"/>
          <w:sz w:val="28"/>
          <w:szCs w:val="28"/>
        </w:rPr>
        <w:t xml:space="preserve">, а </w:t>
      </w:r>
      <w:r w:rsidRPr="009D73BA">
        <w:rPr>
          <w:rFonts w:ascii="Times New Roman" w:hAnsi="Times New Roman" w:cs="Times New Roman"/>
          <w:position w:val="-14"/>
          <w:sz w:val="28"/>
          <w:szCs w:val="28"/>
        </w:rPr>
        <w:object w:dxaOrig="400" w:dyaOrig="380">
          <v:shape id="_x0000_i1037" type="#_x0000_t75" style="width:20.25pt;height:18.75pt" o:ole="">
            <v:imagedata r:id="rId34" o:title=""/>
          </v:shape>
          <o:OLEObject Type="Embed" ProgID="Equation.3" ShapeID="_x0000_i1037" DrawAspect="Content" ObjectID="_1652001804" r:id="rId35"/>
        </w:object>
      </w:r>
      <w:r w:rsidRPr="009D73BA">
        <w:rPr>
          <w:rFonts w:ascii="Times New Roman" w:hAnsi="Times New Roman" w:cs="Times New Roman"/>
          <w:sz w:val="28"/>
          <w:szCs w:val="28"/>
        </w:rPr>
        <w:t>.</w:t>
      </w:r>
    </w:p>
    <w:p w:rsidR="009D73BA" w:rsidRPr="009D73BA" w:rsidRDefault="009D73BA" w:rsidP="009D73BA">
      <w:pPr>
        <w:rPr>
          <w:rFonts w:ascii="Times New Roman" w:hAnsi="Times New Roman" w:cs="Times New Roman"/>
          <w:sz w:val="28"/>
          <w:szCs w:val="28"/>
        </w:rPr>
      </w:pPr>
      <w:r w:rsidRPr="009D73BA">
        <w:rPr>
          <w:rFonts w:ascii="Times New Roman" w:hAnsi="Times New Roman" w:cs="Times New Roman"/>
          <w:position w:val="-24"/>
          <w:sz w:val="28"/>
          <w:szCs w:val="28"/>
        </w:rPr>
        <w:object w:dxaOrig="2480" w:dyaOrig="620">
          <v:shape id="_x0000_i1038" type="#_x0000_t75" style="width:123.75pt;height:30.75pt" o:ole="">
            <v:imagedata r:id="rId36" o:title=""/>
          </v:shape>
          <o:OLEObject Type="Embed" ProgID="Equation.3" ShapeID="_x0000_i1038" DrawAspect="Content" ObjectID="_1652001805" r:id="rId37"/>
        </w:object>
      </w:r>
      <w:r w:rsidRPr="009D73BA">
        <w:rPr>
          <w:rFonts w:ascii="Times New Roman" w:hAnsi="Times New Roman" w:cs="Times New Roman"/>
          <w:sz w:val="28"/>
          <w:szCs w:val="28"/>
        </w:rPr>
        <w:t>- для второго порядка</w:t>
      </w:r>
    </w:p>
    <w:p w:rsidR="0085442C" w:rsidRPr="00351496" w:rsidRDefault="009D73BA" w:rsidP="00351496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9D73BA">
        <w:rPr>
          <w:rFonts w:ascii="Times New Roman" w:hAnsi="Times New Roman" w:cs="Times New Roman"/>
          <w:sz w:val="28"/>
          <w:szCs w:val="28"/>
        </w:rPr>
        <w:t>Метод двойного пересчёта применим не только лишь при ЧИ, при решении ДУ и СДУ, но и при решении других численных методов.</w:t>
      </w:r>
    </w:p>
    <w:p w:rsidR="004A449D" w:rsidRPr="007006AB" w:rsidRDefault="007006AB" w:rsidP="007006AB">
      <w:pPr>
        <w:pStyle w:val="1"/>
        <w:spacing w:after="240"/>
        <w:ind w:left="720"/>
        <w:jc w:val="center"/>
        <w:rPr>
          <w:rFonts w:ascii="Times New Roman" w:hAnsi="Times New Roman" w:cs="Times New Roman"/>
          <w:color w:val="auto"/>
          <w:sz w:val="32"/>
        </w:rPr>
      </w:pPr>
      <w:bookmarkStart w:id="2" w:name="_Toc41387337"/>
      <w:r w:rsidRPr="007006AB">
        <w:rPr>
          <w:rFonts w:ascii="Times New Roman" w:hAnsi="Times New Roman" w:cs="Times New Roman"/>
          <w:color w:val="auto"/>
          <w:sz w:val="32"/>
        </w:rPr>
        <w:t>Программная реализация</w:t>
      </w:r>
      <w:bookmarkEnd w:id="2"/>
    </w:p>
    <w:p w:rsidR="005C1963" w:rsidRPr="00401262" w:rsidRDefault="00896DF2" w:rsidP="00680675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12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r w:rsidR="007006AB" w:rsidRPr="00401262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реализации работы программы были разработаны следующие функции</w:t>
      </w:r>
      <w:r w:rsidRPr="0040126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7006AB" w:rsidRPr="00401262" w:rsidRDefault="007006AB" w:rsidP="00DB180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12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double</w:t>
      </w:r>
      <w:r w:rsidRPr="004012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12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 w:rsidRPr="0040126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double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double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double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</w:t>
      </w:r>
      <w:r w:rsidRPr="00401262">
        <w:rPr>
          <w:rFonts w:ascii="Times New Roman" w:hAnsi="Times New Roman" w:cs="Times New Roman"/>
          <w:color w:val="000000" w:themeColor="text1"/>
          <w:sz w:val="28"/>
          <w:szCs w:val="28"/>
        </w:rPr>
        <w:t>) – возвращает значение второй производной</w:t>
      </w:r>
      <w:r w:rsidR="00784A60">
        <w:rPr>
          <w:rFonts w:ascii="Times New Roman" w:hAnsi="Times New Roman" w:cs="Times New Roman"/>
          <w:color w:val="000000" w:themeColor="text1"/>
          <w:sz w:val="28"/>
          <w:szCs w:val="28"/>
        </w:rPr>
        <w:t>. Принимает начальные условия и значение первой производной</w:t>
      </w:r>
      <w:r w:rsidRPr="0040126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7006AB" w:rsidRPr="00401262" w:rsidRDefault="007006AB" w:rsidP="00DB180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12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double</w:t>
      </w:r>
      <w:r w:rsidRPr="004012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4012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</w:t>
      </w:r>
      <w:r w:rsidRPr="0040126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double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double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double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</w:t>
      </w:r>
      <w:r w:rsidRPr="00401262">
        <w:rPr>
          <w:rFonts w:ascii="Times New Roman" w:hAnsi="Times New Roman" w:cs="Times New Roman"/>
          <w:color w:val="000000" w:themeColor="text1"/>
          <w:sz w:val="28"/>
          <w:szCs w:val="28"/>
        </w:rPr>
        <w:t>) –возвращает значение первой производной</w:t>
      </w:r>
      <w:r w:rsidR="00784A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784A60">
        <w:rPr>
          <w:rFonts w:ascii="Times New Roman" w:hAnsi="Times New Roman" w:cs="Times New Roman"/>
          <w:color w:val="000000" w:themeColor="text1"/>
          <w:sz w:val="28"/>
          <w:szCs w:val="28"/>
        </w:rPr>
        <w:t>Принимает начальные условия и значение первой производной</w:t>
      </w:r>
      <w:r w:rsidRPr="0040126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7006AB" w:rsidRPr="00401262" w:rsidRDefault="007006AB" w:rsidP="00DB180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12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double</w:t>
      </w:r>
      <w:r w:rsidRPr="004012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12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RK</w:t>
      </w:r>
      <w:r w:rsidRPr="00401262">
        <w:rPr>
          <w:rFonts w:ascii="Times New Roman" w:hAnsi="Times New Roman" w:cs="Times New Roman"/>
          <w:color w:val="000000" w:themeColor="text1"/>
          <w:sz w:val="28"/>
          <w:szCs w:val="28"/>
        </w:rPr>
        <w:t>4(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double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double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yy</w:t>
      </w:r>
      <w:proofErr w:type="spellEnd"/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], 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double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</w:t>
      </w:r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401262">
        <w:rPr>
          <w:rFonts w:ascii="Times New Roman" w:hAnsi="Times New Roman" w:cs="Times New Roman"/>
          <w:color w:val="000000" w:themeColor="text1"/>
          <w:sz w:val="28"/>
          <w:szCs w:val="28"/>
        </w:rPr>
        <w:t>) – реализует решение дифференциального уравнения с помощью метода Рунге-Кутта 4 порядка.</w:t>
      </w:r>
      <w:r w:rsidR="00401262" w:rsidRPr="004012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Возвращает значение у.</w:t>
      </w:r>
    </w:p>
    <w:p w:rsidR="00401262" w:rsidRPr="00401262" w:rsidRDefault="00AF35BE" w:rsidP="0040126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double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RK4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DP(</w:t>
      </w:r>
      <w:proofErr w:type="spellStart"/>
      <w:proofErr w:type="gramEnd"/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</w:rPr>
        <w:t>double</w:t>
      </w:r>
      <w:proofErr w:type="spellEnd"/>
      <w:r w:rsidR="00893BDE" w:rsidRPr="00893B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</w:t>
      </w:r>
      <w:r w:rsidR="00401262" w:rsidRPr="00401262">
        <w:rPr>
          <w:rFonts w:ascii="Times New Roman" w:hAnsi="Times New Roman" w:cs="Times New Roman"/>
          <w:color w:val="000000" w:themeColor="text1"/>
          <w:sz w:val="28"/>
          <w:szCs w:val="28"/>
        </w:rPr>
        <w:t>) – реализация двойного пересчета для метода Рунге-Кутта. Принимает значение первой производной. Возвращает значение у.</w:t>
      </w:r>
    </w:p>
    <w:p w:rsidR="00680675" w:rsidRDefault="00401262" w:rsidP="0068067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01262">
        <w:rPr>
          <w:rFonts w:ascii="Times New Roman" w:hAnsi="Times New Roman" w:cs="Times New Roman"/>
          <w:color w:val="000000" w:themeColor="text1"/>
          <w:sz w:val="28"/>
          <w:szCs w:val="28"/>
        </w:rPr>
        <w:t>void</w:t>
      </w:r>
      <w:proofErr w:type="spellEnd"/>
      <w:r w:rsidRPr="004012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01262">
        <w:rPr>
          <w:rFonts w:ascii="Times New Roman" w:hAnsi="Times New Roman" w:cs="Times New Roman"/>
          <w:color w:val="000000" w:themeColor="text1"/>
          <w:sz w:val="28"/>
          <w:szCs w:val="28"/>
        </w:rPr>
        <w:t>shooting</w:t>
      </w:r>
      <w:proofErr w:type="spellEnd"/>
      <w:r w:rsidRPr="00401262">
        <w:rPr>
          <w:rFonts w:ascii="Times New Roman" w:hAnsi="Times New Roman" w:cs="Times New Roman"/>
          <w:color w:val="000000" w:themeColor="text1"/>
          <w:sz w:val="28"/>
          <w:szCs w:val="28"/>
        </w:rPr>
        <w:t>( )</w:t>
      </w:r>
      <w:proofErr w:type="gramEnd"/>
      <w:r w:rsidRPr="004012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реализация метода стрельбы.</w:t>
      </w:r>
    </w:p>
    <w:p w:rsidR="004A449D" w:rsidRPr="00680675" w:rsidRDefault="00401262" w:rsidP="0068067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80675">
        <w:rPr>
          <w:rFonts w:ascii="Times New Roman" w:hAnsi="Times New Roman" w:cs="Times New Roman"/>
          <w:b/>
          <w:sz w:val="32"/>
        </w:rPr>
        <w:t>Результаты работы программы</w:t>
      </w:r>
    </w:p>
    <w:p w:rsidR="00460763" w:rsidRDefault="0046076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01262" w:rsidRDefault="00DF021C" w:rsidP="00784A6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2E3BB92" wp14:editId="359FB664">
            <wp:extent cx="3680461" cy="3505200"/>
            <wp:effectExtent l="0" t="0" r="0" b="0"/>
            <wp:docPr id="3" name="Рисунок 3" descr="https://sun1-86.userapi.com/cQF3SjJAnzqIfJfwLr-h7Xkf5S2l2Ocr5bK0FQ/Ufq8FRnfMS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https://sun1-86.userapi.com/cQF3SjJAnzqIfJfwLr-h7Xkf5S2l2Ocr5bK0FQ/Ufq8FRnfMSQ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386" cy="3520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07D" w:rsidRDefault="005D42F6" w:rsidP="005D42F6">
      <w:pPr>
        <w:pStyle w:val="1"/>
        <w:jc w:val="center"/>
        <w:rPr>
          <w:rFonts w:ascii="Times New Roman" w:hAnsi="Times New Roman" w:cs="Times New Roman"/>
          <w:color w:val="000000" w:themeColor="text1"/>
          <w:sz w:val="32"/>
        </w:rPr>
      </w:pPr>
      <w:bookmarkStart w:id="3" w:name="_Toc41387338"/>
      <w:r w:rsidRPr="005D42F6">
        <w:rPr>
          <w:rFonts w:ascii="Times New Roman" w:hAnsi="Times New Roman" w:cs="Times New Roman"/>
          <w:color w:val="000000" w:themeColor="text1"/>
          <w:sz w:val="32"/>
        </w:rPr>
        <w:lastRenderedPageBreak/>
        <w:t>Список литературы</w:t>
      </w:r>
      <w:bookmarkEnd w:id="3"/>
    </w:p>
    <w:p w:rsidR="00B143A4" w:rsidRPr="00B143A4" w:rsidRDefault="00B143A4" w:rsidP="00B143A4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143A4">
        <w:rPr>
          <w:rFonts w:ascii="Times New Roman" w:hAnsi="Times New Roman" w:cs="Times New Roman"/>
          <w:sz w:val="28"/>
          <w:szCs w:val="28"/>
        </w:rPr>
        <w:t>Крайнов</w:t>
      </w:r>
      <w:proofErr w:type="spellEnd"/>
      <w:r w:rsidRPr="00B143A4">
        <w:rPr>
          <w:rFonts w:ascii="Times New Roman" w:hAnsi="Times New Roman" w:cs="Times New Roman"/>
          <w:sz w:val="28"/>
          <w:szCs w:val="28"/>
        </w:rPr>
        <w:t xml:space="preserve"> А.Ю., Моисеева К.М. Численные методы решения краевых задач для обыкновенных дифференциальных </w:t>
      </w:r>
      <w:proofErr w:type="gramStart"/>
      <w:r w:rsidRPr="00B143A4">
        <w:rPr>
          <w:rFonts w:ascii="Times New Roman" w:hAnsi="Times New Roman" w:cs="Times New Roman"/>
          <w:sz w:val="28"/>
          <w:szCs w:val="28"/>
        </w:rPr>
        <w:t>уравнений :</w:t>
      </w:r>
      <w:proofErr w:type="gramEnd"/>
      <w:r w:rsidRPr="00B143A4">
        <w:rPr>
          <w:rFonts w:ascii="Times New Roman" w:hAnsi="Times New Roman" w:cs="Times New Roman"/>
          <w:sz w:val="28"/>
          <w:szCs w:val="28"/>
        </w:rPr>
        <w:t xml:space="preserve"> учеб. пособие. – </w:t>
      </w:r>
      <w:proofErr w:type="gramStart"/>
      <w:r w:rsidRPr="00B143A4">
        <w:rPr>
          <w:rFonts w:ascii="Times New Roman" w:hAnsi="Times New Roman" w:cs="Times New Roman"/>
          <w:sz w:val="28"/>
          <w:szCs w:val="28"/>
        </w:rPr>
        <w:t>Томск :</w:t>
      </w:r>
      <w:proofErr w:type="gramEnd"/>
      <w:r w:rsidRPr="00B143A4">
        <w:rPr>
          <w:rFonts w:ascii="Times New Roman" w:hAnsi="Times New Roman" w:cs="Times New Roman"/>
          <w:sz w:val="28"/>
          <w:szCs w:val="28"/>
        </w:rPr>
        <w:t xml:space="preserve"> STT, 2016.</w:t>
      </w:r>
    </w:p>
    <w:p w:rsidR="00B143A4" w:rsidRDefault="00B143A4" w:rsidP="00B143A4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143A4">
        <w:rPr>
          <w:rFonts w:ascii="Times New Roman" w:hAnsi="Times New Roman" w:cs="Times New Roman"/>
          <w:sz w:val="28"/>
          <w:szCs w:val="28"/>
        </w:rPr>
        <w:t>Понтрягин Л.С. Обыкновенные дифференциальные уравнения М. Наука, 1974.</w:t>
      </w:r>
    </w:p>
    <w:p w:rsidR="00B143A4" w:rsidRDefault="00B143A4" w:rsidP="00B143A4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143A4">
        <w:rPr>
          <w:rFonts w:ascii="Times New Roman" w:hAnsi="Times New Roman" w:cs="Times New Roman"/>
          <w:sz w:val="28"/>
          <w:szCs w:val="28"/>
        </w:rPr>
        <w:t>Мышенков</w:t>
      </w:r>
      <w:proofErr w:type="spellEnd"/>
      <w:r w:rsidRPr="00B143A4">
        <w:rPr>
          <w:rFonts w:ascii="Times New Roman" w:hAnsi="Times New Roman" w:cs="Times New Roman"/>
          <w:sz w:val="28"/>
          <w:szCs w:val="28"/>
        </w:rPr>
        <w:t xml:space="preserve"> В.И., </w:t>
      </w:r>
      <w:proofErr w:type="spellStart"/>
      <w:r w:rsidRPr="00B143A4">
        <w:rPr>
          <w:rFonts w:ascii="Times New Roman" w:hAnsi="Times New Roman" w:cs="Times New Roman"/>
          <w:sz w:val="28"/>
          <w:szCs w:val="28"/>
        </w:rPr>
        <w:t>Мышенков</w:t>
      </w:r>
      <w:proofErr w:type="spellEnd"/>
      <w:r w:rsidRPr="00B143A4">
        <w:rPr>
          <w:rFonts w:ascii="Times New Roman" w:hAnsi="Times New Roman" w:cs="Times New Roman"/>
          <w:sz w:val="28"/>
          <w:szCs w:val="28"/>
        </w:rPr>
        <w:t xml:space="preserve"> Е.В. Численные методы. Ч. 2. Численное решение обыкновенных дифференциальных уравнений: Учебное пособие для студентов специальности 073000. – </w:t>
      </w:r>
      <w:proofErr w:type="gramStart"/>
      <w:r w:rsidRPr="00B143A4">
        <w:rPr>
          <w:rFonts w:ascii="Times New Roman" w:hAnsi="Times New Roman" w:cs="Times New Roman"/>
          <w:sz w:val="28"/>
          <w:szCs w:val="28"/>
        </w:rPr>
        <w:t>М.:МГУЛ</w:t>
      </w:r>
      <w:proofErr w:type="gramEnd"/>
      <w:r w:rsidRPr="00B143A4">
        <w:rPr>
          <w:rFonts w:ascii="Times New Roman" w:hAnsi="Times New Roman" w:cs="Times New Roman"/>
          <w:sz w:val="28"/>
          <w:szCs w:val="28"/>
        </w:rPr>
        <w:t>, 2005.</w:t>
      </w:r>
    </w:p>
    <w:p w:rsidR="00B143A4" w:rsidRDefault="00B143A4" w:rsidP="00B143A4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143A4">
        <w:rPr>
          <w:rFonts w:ascii="Times New Roman" w:hAnsi="Times New Roman" w:cs="Times New Roman"/>
          <w:sz w:val="28"/>
          <w:szCs w:val="28"/>
        </w:rPr>
        <w:t>Марчук Г.И. Методы вычислительной математики. – М.: Наука, 1989.</w:t>
      </w:r>
    </w:p>
    <w:p w:rsidR="00B143A4" w:rsidRDefault="00B143A4" w:rsidP="00B143A4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143A4">
        <w:rPr>
          <w:rFonts w:ascii="Times New Roman" w:hAnsi="Times New Roman" w:cs="Times New Roman"/>
          <w:sz w:val="28"/>
          <w:szCs w:val="28"/>
        </w:rPr>
        <w:t>Калиткин</w:t>
      </w:r>
      <w:proofErr w:type="spellEnd"/>
      <w:r w:rsidRPr="00B143A4">
        <w:rPr>
          <w:rFonts w:ascii="Times New Roman" w:hAnsi="Times New Roman" w:cs="Times New Roman"/>
          <w:sz w:val="28"/>
          <w:szCs w:val="28"/>
        </w:rPr>
        <w:t xml:space="preserve"> Н.Н. Численные методы. – М.: Наука, 1978.</w:t>
      </w:r>
    </w:p>
    <w:p w:rsidR="00B143A4" w:rsidRPr="00B143A4" w:rsidRDefault="00B143A4" w:rsidP="00B143A4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143A4">
        <w:rPr>
          <w:rFonts w:ascii="Times New Roman" w:hAnsi="Times New Roman" w:cs="Times New Roman"/>
          <w:sz w:val="28"/>
          <w:szCs w:val="28"/>
        </w:rPr>
        <w:t>Копченова Н.В., Марон И.А. Вычислительная математика в примерах и задачах. – М.: Наука, 1972.</w:t>
      </w:r>
    </w:p>
    <w:p w:rsidR="00B143A4" w:rsidRDefault="00B143A4" w:rsidP="00B143A4">
      <w:pPr>
        <w:rPr>
          <w:rFonts w:ascii="Times New Roman" w:hAnsi="Times New Roman" w:cs="Times New Roman"/>
          <w:sz w:val="28"/>
          <w:szCs w:val="28"/>
        </w:rPr>
      </w:pPr>
    </w:p>
    <w:p w:rsidR="00B143A4" w:rsidRDefault="00B143A4" w:rsidP="00B143A4">
      <w:pPr>
        <w:rPr>
          <w:rFonts w:ascii="Times New Roman" w:hAnsi="Times New Roman" w:cs="Times New Roman"/>
          <w:sz w:val="28"/>
          <w:szCs w:val="28"/>
        </w:rPr>
      </w:pPr>
    </w:p>
    <w:p w:rsidR="00B143A4" w:rsidRDefault="00B143A4" w:rsidP="00B143A4">
      <w:pPr>
        <w:rPr>
          <w:rFonts w:ascii="Times New Roman" w:hAnsi="Times New Roman" w:cs="Times New Roman"/>
          <w:sz w:val="28"/>
          <w:szCs w:val="28"/>
        </w:rPr>
      </w:pPr>
    </w:p>
    <w:p w:rsidR="00B143A4" w:rsidRDefault="00B143A4" w:rsidP="00B143A4">
      <w:pPr>
        <w:rPr>
          <w:rFonts w:ascii="Times New Roman" w:hAnsi="Times New Roman" w:cs="Times New Roman"/>
          <w:sz w:val="28"/>
          <w:szCs w:val="28"/>
        </w:rPr>
      </w:pPr>
    </w:p>
    <w:p w:rsidR="00B143A4" w:rsidRDefault="00B143A4" w:rsidP="00B143A4">
      <w:pPr>
        <w:rPr>
          <w:rFonts w:ascii="Times New Roman" w:hAnsi="Times New Roman" w:cs="Times New Roman"/>
          <w:sz w:val="28"/>
          <w:szCs w:val="28"/>
        </w:rPr>
      </w:pPr>
    </w:p>
    <w:p w:rsidR="00B143A4" w:rsidRDefault="00B143A4" w:rsidP="00B143A4">
      <w:pPr>
        <w:rPr>
          <w:rFonts w:ascii="Times New Roman" w:hAnsi="Times New Roman" w:cs="Times New Roman"/>
          <w:sz w:val="28"/>
          <w:szCs w:val="28"/>
        </w:rPr>
      </w:pPr>
    </w:p>
    <w:p w:rsidR="00B143A4" w:rsidRDefault="00B143A4" w:rsidP="00B143A4">
      <w:pPr>
        <w:rPr>
          <w:rFonts w:ascii="Times New Roman" w:hAnsi="Times New Roman" w:cs="Times New Roman"/>
          <w:sz w:val="28"/>
          <w:szCs w:val="28"/>
        </w:rPr>
      </w:pPr>
    </w:p>
    <w:p w:rsidR="00B143A4" w:rsidRDefault="00B143A4" w:rsidP="00B143A4">
      <w:pPr>
        <w:rPr>
          <w:rFonts w:ascii="Times New Roman" w:hAnsi="Times New Roman" w:cs="Times New Roman"/>
          <w:sz w:val="28"/>
          <w:szCs w:val="28"/>
        </w:rPr>
      </w:pPr>
    </w:p>
    <w:p w:rsidR="00B143A4" w:rsidRDefault="00B143A4" w:rsidP="00B143A4">
      <w:pPr>
        <w:rPr>
          <w:rFonts w:ascii="Times New Roman" w:hAnsi="Times New Roman" w:cs="Times New Roman"/>
          <w:sz w:val="28"/>
          <w:szCs w:val="28"/>
        </w:rPr>
      </w:pPr>
    </w:p>
    <w:p w:rsidR="00B143A4" w:rsidRDefault="00B143A4" w:rsidP="00B143A4">
      <w:pPr>
        <w:rPr>
          <w:rFonts w:ascii="Times New Roman" w:hAnsi="Times New Roman" w:cs="Times New Roman"/>
          <w:sz w:val="28"/>
          <w:szCs w:val="28"/>
        </w:rPr>
      </w:pPr>
    </w:p>
    <w:p w:rsidR="00B143A4" w:rsidRDefault="00B143A4" w:rsidP="00B143A4">
      <w:pPr>
        <w:rPr>
          <w:rFonts w:ascii="Times New Roman" w:hAnsi="Times New Roman" w:cs="Times New Roman"/>
          <w:sz w:val="28"/>
          <w:szCs w:val="28"/>
        </w:rPr>
      </w:pPr>
    </w:p>
    <w:p w:rsidR="00B143A4" w:rsidRDefault="00B143A4" w:rsidP="00B143A4">
      <w:pPr>
        <w:rPr>
          <w:rFonts w:ascii="Times New Roman" w:hAnsi="Times New Roman" w:cs="Times New Roman"/>
          <w:sz w:val="28"/>
          <w:szCs w:val="28"/>
        </w:rPr>
      </w:pPr>
    </w:p>
    <w:p w:rsidR="00B143A4" w:rsidRDefault="00B143A4" w:rsidP="00B143A4">
      <w:pPr>
        <w:rPr>
          <w:rFonts w:ascii="Times New Roman" w:hAnsi="Times New Roman" w:cs="Times New Roman"/>
          <w:sz w:val="28"/>
          <w:szCs w:val="28"/>
        </w:rPr>
      </w:pPr>
    </w:p>
    <w:p w:rsidR="00B143A4" w:rsidRDefault="00B143A4" w:rsidP="00B143A4">
      <w:pPr>
        <w:rPr>
          <w:rFonts w:ascii="Times New Roman" w:hAnsi="Times New Roman" w:cs="Times New Roman"/>
          <w:sz w:val="28"/>
          <w:szCs w:val="28"/>
        </w:rPr>
      </w:pPr>
    </w:p>
    <w:p w:rsidR="00B143A4" w:rsidRDefault="00B143A4" w:rsidP="00B143A4">
      <w:pPr>
        <w:rPr>
          <w:rFonts w:ascii="Times New Roman" w:hAnsi="Times New Roman" w:cs="Times New Roman"/>
          <w:sz w:val="28"/>
          <w:szCs w:val="28"/>
        </w:rPr>
      </w:pPr>
    </w:p>
    <w:p w:rsidR="00B143A4" w:rsidRDefault="00B143A4" w:rsidP="00B143A4">
      <w:pPr>
        <w:rPr>
          <w:rFonts w:ascii="Times New Roman" w:hAnsi="Times New Roman" w:cs="Times New Roman"/>
          <w:sz w:val="28"/>
          <w:szCs w:val="28"/>
        </w:rPr>
      </w:pPr>
    </w:p>
    <w:p w:rsidR="005D42F6" w:rsidRPr="005D42F6" w:rsidRDefault="005D42F6" w:rsidP="005D42F6"/>
    <w:p w:rsidR="004A449D" w:rsidRPr="00784A60" w:rsidRDefault="00FB25A8" w:rsidP="00E03F42">
      <w:pPr>
        <w:pStyle w:val="1"/>
        <w:ind w:left="720"/>
        <w:jc w:val="center"/>
        <w:rPr>
          <w:rFonts w:ascii="Times New Roman" w:hAnsi="Times New Roman" w:cs="Times New Roman"/>
          <w:color w:val="auto"/>
          <w:sz w:val="32"/>
          <w:lang w:val="en-US"/>
        </w:rPr>
      </w:pPr>
      <w:bookmarkStart w:id="4" w:name="_Toc41387339"/>
      <w:bookmarkStart w:id="5" w:name="_GoBack"/>
      <w:bookmarkEnd w:id="5"/>
      <w:r w:rsidRPr="000A7277">
        <w:rPr>
          <w:rFonts w:ascii="Times New Roman" w:hAnsi="Times New Roman" w:cs="Times New Roman"/>
          <w:color w:val="auto"/>
          <w:sz w:val="32"/>
        </w:rPr>
        <w:lastRenderedPageBreak/>
        <w:t>Листинг</w:t>
      </w:r>
      <w:bookmarkEnd w:id="4"/>
    </w:p>
    <w:p w:rsidR="00D7615E" w:rsidRPr="00893BD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893BDE">
        <w:rPr>
          <w:rFonts w:ascii="Consolas" w:hAnsi="Consolas" w:cs="Consolas"/>
          <w:color w:val="000000" w:themeColor="text1"/>
          <w:sz w:val="24"/>
          <w:szCs w:val="19"/>
          <w:lang w:val="en-US"/>
        </w:rPr>
        <w:t>#</w:t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include</w:t>
      </w:r>
      <w:r w:rsidRPr="00893BD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&lt;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iostream</w:t>
      </w:r>
      <w:proofErr w:type="spellEnd"/>
      <w:r w:rsidRPr="00893BDE">
        <w:rPr>
          <w:rFonts w:ascii="Consolas" w:hAnsi="Consolas" w:cs="Consolas"/>
          <w:color w:val="000000" w:themeColor="text1"/>
          <w:sz w:val="24"/>
          <w:szCs w:val="19"/>
          <w:lang w:val="en-US"/>
        </w:rPr>
        <w:t>&gt;</w:t>
      </w:r>
    </w:p>
    <w:p w:rsidR="00D7615E" w:rsidRPr="00893BD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</w:p>
    <w:p w:rsidR="00D7615E" w:rsidRPr="00893BD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using</w:t>
      </w:r>
      <w:r w:rsidRPr="00893BD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</w:t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namespace</w:t>
      </w:r>
      <w:r w:rsidRPr="00893BD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std</w:t>
      </w:r>
      <w:proofErr w:type="spellEnd"/>
      <w:r w:rsidRPr="00893BDE">
        <w:rPr>
          <w:rFonts w:ascii="Consolas" w:hAnsi="Consolas" w:cs="Consolas"/>
          <w:color w:val="000000" w:themeColor="text1"/>
          <w:sz w:val="24"/>
          <w:szCs w:val="19"/>
          <w:lang w:val="en-US"/>
        </w:rPr>
        <w:t>;</w:t>
      </w:r>
    </w:p>
    <w:p w:rsidR="00D7615E" w:rsidRPr="00893BD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</w:p>
    <w:p w:rsidR="00D7615E" w:rsidRPr="00893BD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double</w:t>
      </w:r>
      <w:r w:rsidRPr="00893BD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</w:t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x</w:t>
      </w:r>
      <w:r w:rsidRPr="00893BD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0 = 0,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xn</w:t>
      </w:r>
      <w:proofErr w:type="spellEnd"/>
      <w:r w:rsidRPr="00893BD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= 1,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yo</w:t>
      </w:r>
      <w:proofErr w:type="spellEnd"/>
      <w:r w:rsidRPr="00893BD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= 1, </w:t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z</w:t>
      </w:r>
      <w:r w:rsidRPr="00893BDE">
        <w:rPr>
          <w:rFonts w:ascii="Consolas" w:hAnsi="Consolas" w:cs="Consolas"/>
          <w:color w:val="000000" w:themeColor="text1"/>
          <w:sz w:val="24"/>
          <w:szCs w:val="19"/>
          <w:lang w:val="en-US"/>
        </w:rPr>
        <w:t>0 = 0.</w:t>
      </w:r>
      <w:r w:rsidR="00CB3C8A" w:rsidRPr="00893BDE">
        <w:rPr>
          <w:rFonts w:ascii="Consolas" w:hAnsi="Consolas" w:cs="Consolas"/>
          <w:color w:val="000000" w:themeColor="text1"/>
          <w:sz w:val="24"/>
          <w:szCs w:val="19"/>
          <w:lang w:val="en-US"/>
        </w:rPr>
        <w:t>6</w:t>
      </w:r>
      <w:r w:rsidRPr="00893BD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,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yk</w:t>
      </w:r>
      <w:proofErr w:type="spellEnd"/>
      <w:r w:rsidRPr="00893BD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= 2.71828</w:t>
      </w:r>
      <w:r w:rsidR="00BC171E" w:rsidRPr="00893BDE">
        <w:rPr>
          <w:rFonts w:ascii="Consolas" w:hAnsi="Consolas" w:cs="Consolas"/>
          <w:color w:val="000000" w:themeColor="text1"/>
          <w:sz w:val="24"/>
          <w:szCs w:val="19"/>
          <w:lang w:val="en-US"/>
        </w:rPr>
        <w:t>28</w:t>
      </w:r>
      <w:r w:rsidRPr="00893BDE">
        <w:rPr>
          <w:rFonts w:ascii="Consolas" w:hAnsi="Consolas" w:cs="Consolas"/>
          <w:color w:val="000000" w:themeColor="text1"/>
          <w:sz w:val="24"/>
          <w:szCs w:val="19"/>
          <w:lang w:val="en-US"/>
        </w:rPr>
        <w:t>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double</w:t>
      </w:r>
      <w:r w:rsidRPr="00893BD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</w:t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m</w:t>
      </w:r>
      <w:r w:rsidRPr="00893BD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1 = </w:t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z</w:t>
      </w:r>
      <w:r w:rsidRPr="00893BDE">
        <w:rPr>
          <w:rFonts w:ascii="Consolas" w:hAnsi="Consolas" w:cs="Consolas"/>
          <w:color w:val="000000" w:themeColor="text1"/>
          <w:sz w:val="24"/>
          <w:szCs w:val="19"/>
          <w:lang w:val="en-US"/>
        </w:rPr>
        <w:t>0</w:t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, m2 = 1.</w:t>
      </w:r>
      <w:r w:rsidR="00CB3C8A" w:rsidRPr="002A1762">
        <w:rPr>
          <w:rFonts w:ascii="Consolas" w:hAnsi="Consolas" w:cs="Consolas"/>
          <w:color w:val="000000" w:themeColor="text1"/>
          <w:sz w:val="24"/>
          <w:szCs w:val="19"/>
          <w:lang w:val="en-US"/>
        </w:rPr>
        <w:t>3</w:t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, m3, H = 0.2, h = H/2;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double *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yy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, *YY, shot1, shot2, shot, eps = 0.001;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double </w:t>
      </w:r>
      <w:proofErr w:type="gram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f(</w:t>
      </w:r>
      <w:proofErr w:type="gram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double x, double y, double z);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double </w:t>
      </w:r>
      <w:proofErr w:type="gram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g(</w:t>
      </w:r>
      <w:proofErr w:type="gram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double x, double y, double z);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double RK4(double h,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int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range, double </w:t>
      </w:r>
      <w:proofErr w:type="spellStart"/>
      <w:proofErr w:type="gram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yy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[</w:t>
      </w:r>
      <w:proofErr w:type="gram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], double z0);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double RK4</w:t>
      </w:r>
      <w:proofErr w:type="gram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DP(</w:t>
      </w:r>
      <w:proofErr w:type="gram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double m);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void </w:t>
      </w:r>
      <w:proofErr w:type="gram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shooting(</w:t>
      </w:r>
      <w:proofErr w:type="gram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int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</w:t>
      </w:r>
      <w:proofErr w:type="gram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main(</w:t>
      </w:r>
      <w:proofErr w:type="gram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) {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proofErr w:type="spellStart"/>
      <w:proofErr w:type="gram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setlocale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(</w:t>
      </w:r>
      <w:proofErr w:type="gram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LC_ALL, "Russian");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proofErr w:type="gram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shooting(</w:t>
      </w:r>
      <w:proofErr w:type="gram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system("pause");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return 0;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}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double </w:t>
      </w:r>
      <w:proofErr w:type="gram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f(</w:t>
      </w:r>
      <w:proofErr w:type="gram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double x, double y, double z) {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double result = (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exp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(x) + y) / 2;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return result;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}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double </w:t>
      </w:r>
      <w:proofErr w:type="gram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g(</w:t>
      </w:r>
      <w:proofErr w:type="gram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double x, double y, double z) {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return (z);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}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void </w:t>
      </w:r>
      <w:proofErr w:type="gram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shooting(</w:t>
      </w:r>
      <w:proofErr w:type="gram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) {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shot1 = RK4DP(m1);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shot2 = RK4DP(m2);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if (</w:t>
      </w:r>
      <w:proofErr w:type="gram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abs(</w:t>
      </w:r>
      <w:proofErr w:type="gram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shot1 -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yk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) &lt; eps)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printf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("y </w:t>
      </w:r>
      <w:r w:rsidRPr="00D7615E">
        <w:rPr>
          <w:rFonts w:ascii="Consolas" w:hAnsi="Consolas" w:cs="Consolas"/>
          <w:color w:val="000000" w:themeColor="text1"/>
          <w:sz w:val="24"/>
          <w:szCs w:val="19"/>
        </w:rPr>
        <w:t>подсчитан</w:t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, shot1: %0.</w:t>
      </w:r>
      <w:r w:rsidR="00AF35BE" w:rsidRPr="00AF35BE">
        <w:rPr>
          <w:rFonts w:ascii="Consolas" w:hAnsi="Consolas" w:cs="Consolas"/>
          <w:color w:val="000000" w:themeColor="text1"/>
          <w:sz w:val="24"/>
          <w:szCs w:val="19"/>
          <w:lang w:val="en-US"/>
        </w:rPr>
        <w:t>7</w:t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f", shot1);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else if (</w:t>
      </w:r>
      <w:proofErr w:type="gram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abs(</w:t>
      </w:r>
      <w:proofErr w:type="gram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shot2 -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yk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) &lt; eps)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printf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("y </w:t>
      </w:r>
      <w:r w:rsidRPr="00D7615E">
        <w:rPr>
          <w:rFonts w:ascii="Consolas" w:hAnsi="Consolas" w:cs="Consolas"/>
          <w:color w:val="000000" w:themeColor="text1"/>
          <w:sz w:val="24"/>
          <w:szCs w:val="19"/>
        </w:rPr>
        <w:t>подсчитан</w:t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, shot2: %0.</w:t>
      </w:r>
      <w:r w:rsidR="00AF35BE" w:rsidRPr="00AF35BE">
        <w:rPr>
          <w:rFonts w:ascii="Consolas" w:hAnsi="Consolas" w:cs="Consolas"/>
          <w:color w:val="000000" w:themeColor="text1"/>
          <w:sz w:val="24"/>
          <w:szCs w:val="19"/>
          <w:lang w:val="en-US"/>
        </w:rPr>
        <w:t>7</w:t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f", shot2);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else {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m3 = m2 + (((m2 - m1) * (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yk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- shot2)) / ((shot2 - shot1)));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shot = RK4DP(m3);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}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while (</w:t>
      </w:r>
      <w:proofErr w:type="gram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abs(</w:t>
      </w:r>
      <w:proofErr w:type="gram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shot -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yk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) &gt;= eps) {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m1 = m2;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m2 = m3;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shot1 = shot2;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shot2 = shot;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m3 = m2 + (((m2 - m1) * (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yk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- shot2)) / ((shot2 - shot1)));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z0 = m3;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shot = RK4DP(m3);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 xml:space="preserve">} 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proofErr w:type="spellStart"/>
      <w:proofErr w:type="gram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printf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(</w:t>
      </w:r>
      <w:proofErr w:type="gram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"y </w:t>
      </w:r>
      <w:r w:rsidRPr="00D7615E">
        <w:rPr>
          <w:rFonts w:ascii="Consolas" w:hAnsi="Consolas" w:cs="Consolas"/>
          <w:color w:val="000000" w:themeColor="text1"/>
          <w:sz w:val="24"/>
          <w:szCs w:val="19"/>
        </w:rPr>
        <w:t>подсчитан</w:t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, shot: %0.</w:t>
      </w:r>
      <w:r w:rsidR="00AF35BE" w:rsidRPr="00AF35BE">
        <w:rPr>
          <w:rFonts w:ascii="Consolas" w:hAnsi="Consolas" w:cs="Consolas"/>
          <w:color w:val="000000" w:themeColor="text1"/>
          <w:sz w:val="24"/>
          <w:szCs w:val="19"/>
          <w:lang w:val="en-US"/>
        </w:rPr>
        <w:t>7</w:t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f, m3 = %0.</w:t>
      </w:r>
      <w:r w:rsidR="00351496" w:rsidRPr="00351496">
        <w:rPr>
          <w:rFonts w:ascii="Consolas" w:hAnsi="Consolas" w:cs="Consolas"/>
          <w:color w:val="000000" w:themeColor="text1"/>
          <w:sz w:val="24"/>
          <w:szCs w:val="19"/>
          <w:lang w:val="en-US"/>
        </w:rPr>
        <w:t>7</w:t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f", shot, m3);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lastRenderedPageBreak/>
        <w:t>}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double RK4</w:t>
      </w:r>
      <w:proofErr w:type="gram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DP(</w:t>
      </w:r>
      <w:proofErr w:type="gram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double m) {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int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r, R;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cout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&lt;&lt; "       X\t\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tY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\t\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tY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'" &lt;&lt;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endl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double result;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do {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R = (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int</w:t>
      </w:r>
      <w:proofErr w:type="spellEnd"/>
      <w:proofErr w:type="gram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)(</w:t>
      </w:r>
      <w:proofErr w:type="gram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(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xn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- x0) / h);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r = (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int</w:t>
      </w:r>
      <w:proofErr w:type="spellEnd"/>
      <w:proofErr w:type="gram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)(</w:t>
      </w:r>
      <w:proofErr w:type="gram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(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xn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- x0) / H);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YY = new double[r];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cout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&lt;&lt; "H = " &lt;&lt; H &lt;&lt;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endl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RK4(H, r, YY, m);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yy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= new double[R];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cout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&lt;&lt; "h = " &lt;&lt; h &lt;&lt;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endl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 xml:space="preserve">result = RK4(h, R,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yy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, m);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cout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&lt;&lt;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endl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h *= 0.5;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H = 2 * h;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} while (</w:t>
      </w:r>
      <w:proofErr w:type="gram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abs(</w:t>
      </w:r>
      <w:proofErr w:type="spellStart"/>
      <w:proofErr w:type="gram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yy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[R - 1] - YY[r - 1]) &gt; eps);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h = 0.1; H = 2 * h;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return result;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}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double RK4(double h,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int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r, double </w:t>
      </w:r>
      <w:proofErr w:type="spellStart"/>
      <w:proofErr w:type="gram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yy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[</w:t>
      </w:r>
      <w:proofErr w:type="gram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], double z0) {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 xml:space="preserve">double xc = x0,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yc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=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yo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,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zc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= z0, y1c = 1, k1, k2, k4, k3, k11, k22, k44, k33;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for (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int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i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= 0;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i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&lt; r;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i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++) {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proofErr w:type="spellStart"/>
      <w:proofErr w:type="gram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printf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(</w:t>
      </w:r>
      <w:proofErr w:type="gram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"%0.</w:t>
      </w:r>
      <w:r w:rsidR="00351496" w:rsidRPr="00351496">
        <w:rPr>
          <w:rFonts w:ascii="Consolas" w:hAnsi="Consolas" w:cs="Consolas"/>
          <w:color w:val="000000" w:themeColor="text1"/>
          <w:sz w:val="24"/>
          <w:szCs w:val="19"/>
          <w:lang w:val="en-US"/>
        </w:rPr>
        <w:t>7</w:t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f\t%0.</w:t>
      </w:r>
      <w:r w:rsidR="00351496" w:rsidRPr="00351496">
        <w:rPr>
          <w:rFonts w:ascii="Consolas" w:hAnsi="Consolas" w:cs="Consolas"/>
          <w:color w:val="000000" w:themeColor="text1"/>
          <w:sz w:val="24"/>
          <w:szCs w:val="19"/>
          <w:lang w:val="en-US"/>
        </w:rPr>
        <w:t>7</w:t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f\t%0.</w:t>
      </w:r>
      <w:r w:rsidR="00351496" w:rsidRPr="00351496">
        <w:rPr>
          <w:rFonts w:ascii="Consolas" w:hAnsi="Consolas" w:cs="Consolas"/>
          <w:color w:val="000000" w:themeColor="text1"/>
          <w:sz w:val="24"/>
          <w:szCs w:val="19"/>
          <w:lang w:val="en-US"/>
        </w:rPr>
        <w:t>7</w:t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f\t\n", xc, y1c,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zc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 xml:space="preserve">k1 = h * </w:t>
      </w:r>
      <w:proofErr w:type="gram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f(</w:t>
      </w:r>
      <w:proofErr w:type="gram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xc,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yc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,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zc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 xml:space="preserve">k11 = h * </w:t>
      </w:r>
      <w:proofErr w:type="gram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g(</w:t>
      </w:r>
      <w:proofErr w:type="gram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xc,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yc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,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zc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 xml:space="preserve">k2 = h * </w:t>
      </w:r>
      <w:proofErr w:type="gram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f(</w:t>
      </w:r>
      <w:proofErr w:type="gram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xc + h / 2.0,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yc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+ k11 / 2.0,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zc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+ k1 / 2.0);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 xml:space="preserve">k22 = h * </w:t>
      </w:r>
      <w:proofErr w:type="gram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g(</w:t>
      </w:r>
      <w:proofErr w:type="gram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xc + h / 2.0,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yc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+ k11 / 2.0,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zc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+ k1 / 2.0);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 xml:space="preserve">k3 = h * </w:t>
      </w:r>
      <w:proofErr w:type="gram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f(</w:t>
      </w:r>
      <w:proofErr w:type="gram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xc + h / 2.0,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yc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+ k22 / 2.0,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zc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+ k2 / 2.0);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 xml:space="preserve">k33 = h * </w:t>
      </w:r>
      <w:proofErr w:type="gram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g(</w:t>
      </w:r>
      <w:proofErr w:type="gram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xc + h / 2.0,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yc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+ k22 / 2.0,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zc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+ k2 / 2.0);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 xml:space="preserve">k4 = h * </w:t>
      </w:r>
      <w:proofErr w:type="gram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f(</w:t>
      </w:r>
      <w:proofErr w:type="gram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xc + h,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yc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+ k33,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zc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+ k3);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 xml:space="preserve">k44 = h * </w:t>
      </w:r>
      <w:proofErr w:type="gram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g(</w:t>
      </w:r>
      <w:proofErr w:type="gram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xc + h,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yc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+ k33,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zc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+ k3);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zc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=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zc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+ (k1 + 2.0 * k2 + 2.0 * k3 + k4) / 6.0;//y'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yy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[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i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] = y1c =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yc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+ (k11 + 2.0 * k22 + 2.0 * k33 + k44) / 6.0;//y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yc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 = y1c;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xc += h;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  <w:t>}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  <w:lang w:val="en-US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proofErr w:type="spellStart"/>
      <w:proofErr w:type="gram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printf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(</w:t>
      </w:r>
      <w:proofErr w:type="gram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"%0.</w:t>
      </w:r>
      <w:r w:rsidR="00351496" w:rsidRPr="00351496">
        <w:rPr>
          <w:rFonts w:ascii="Consolas" w:hAnsi="Consolas" w:cs="Consolas"/>
          <w:color w:val="000000" w:themeColor="text1"/>
          <w:sz w:val="24"/>
          <w:szCs w:val="19"/>
          <w:lang w:val="en-US"/>
        </w:rPr>
        <w:t>7</w:t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f\t%0.</w:t>
      </w:r>
      <w:r w:rsidR="00351496" w:rsidRPr="00351496">
        <w:rPr>
          <w:rFonts w:ascii="Consolas" w:hAnsi="Consolas" w:cs="Consolas"/>
          <w:color w:val="000000" w:themeColor="text1"/>
          <w:sz w:val="24"/>
          <w:szCs w:val="19"/>
          <w:lang w:val="en-US"/>
        </w:rPr>
        <w:t>7</w:t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f\t%0.</w:t>
      </w:r>
      <w:r w:rsidR="00351496" w:rsidRPr="00351496">
        <w:rPr>
          <w:rFonts w:ascii="Consolas" w:hAnsi="Consolas" w:cs="Consolas"/>
          <w:color w:val="000000" w:themeColor="text1"/>
          <w:sz w:val="24"/>
          <w:szCs w:val="19"/>
          <w:lang w:val="en-US"/>
        </w:rPr>
        <w:t>7</w:t>
      </w: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 xml:space="preserve">f\t\n", xc, y1c, </w:t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zc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>);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  <w:lang w:val="en-US"/>
        </w:rPr>
        <w:tab/>
      </w:r>
      <w:proofErr w:type="spellStart"/>
      <w:r w:rsidRPr="00D7615E">
        <w:rPr>
          <w:rFonts w:ascii="Consolas" w:hAnsi="Consolas" w:cs="Consolas"/>
          <w:color w:val="000000" w:themeColor="text1"/>
          <w:sz w:val="24"/>
          <w:szCs w:val="19"/>
        </w:rPr>
        <w:t>return</w:t>
      </w:r>
      <w:proofErr w:type="spellEnd"/>
      <w:r w:rsidRPr="00D7615E">
        <w:rPr>
          <w:rFonts w:ascii="Consolas" w:hAnsi="Consolas" w:cs="Consolas"/>
          <w:color w:val="000000" w:themeColor="text1"/>
          <w:sz w:val="24"/>
          <w:szCs w:val="19"/>
        </w:rPr>
        <w:t xml:space="preserve"> y1c;</w:t>
      </w:r>
    </w:p>
    <w:p w:rsidR="00D7615E" w:rsidRPr="00D7615E" w:rsidRDefault="00D7615E" w:rsidP="00D761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19"/>
        </w:rPr>
      </w:pPr>
      <w:r w:rsidRPr="00D7615E">
        <w:rPr>
          <w:rFonts w:ascii="Consolas" w:hAnsi="Consolas" w:cs="Consolas"/>
          <w:color w:val="000000" w:themeColor="text1"/>
          <w:sz w:val="24"/>
          <w:szCs w:val="19"/>
        </w:rPr>
        <w:t>}</w:t>
      </w:r>
    </w:p>
    <w:p w:rsidR="0085442C" w:rsidRPr="00E7373E" w:rsidRDefault="0085442C">
      <w:pPr>
        <w:rPr>
          <w:rFonts w:ascii="Times New Roman" w:hAnsi="Times New Roman" w:cs="Times New Roman"/>
          <w:sz w:val="28"/>
          <w:szCs w:val="28"/>
        </w:rPr>
      </w:pPr>
    </w:p>
    <w:sectPr w:rsidR="0085442C" w:rsidRPr="00E7373E" w:rsidSect="00990397">
      <w:footerReference w:type="default" r:id="rId39"/>
      <w:type w:val="continuous"/>
      <w:pgSz w:w="11906" w:h="16838"/>
      <w:pgMar w:top="993" w:right="849" w:bottom="993" w:left="851" w:header="426" w:footer="424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69B1" w:rsidRDefault="006A69B1" w:rsidP="004A449D">
      <w:pPr>
        <w:spacing w:after="0" w:line="240" w:lineRule="auto"/>
      </w:pPr>
      <w:r>
        <w:separator/>
      </w:r>
    </w:p>
  </w:endnote>
  <w:endnote w:type="continuationSeparator" w:id="0">
    <w:p w:rsidR="006A69B1" w:rsidRDefault="006A69B1" w:rsidP="004A44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ont190">
    <w:charset w:val="01"/>
    <w:family w:val="auto"/>
    <w:pitch w:val="variable"/>
  </w:font>
  <w:font w:name="Liberation Serif">
    <w:altName w:val="Times New Roman"/>
    <w:charset w:val="00"/>
    <w:family w:val="roman"/>
    <w:pitch w:val="variable"/>
  </w:font>
  <w:font w:name="Noto Sans CJK SC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397" w:rsidRDefault="00990397" w:rsidP="00990397">
    <w:pPr>
      <w:pStyle w:val="a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5462274"/>
      <w:docPartObj>
        <w:docPartGallery w:val="Page Numbers (Bottom of Page)"/>
        <w:docPartUnique/>
      </w:docPartObj>
    </w:sdtPr>
    <w:sdtEndPr/>
    <w:sdtContent>
      <w:p w:rsidR="00990397" w:rsidRDefault="00990397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84A60">
          <w:rPr>
            <w:noProof/>
          </w:rPr>
          <w:t>5</w:t>
        </w:r>
        <w:r>
          <w:fldChar w:fldCharType="end"/>
        </w:r>
      </w:p>
    </w:sdtContent>
  </w:sdt>
  <w:p w:rsidR="00A35FA8" w:rsidRPr="00756887" w:rsidRDefault="00A35FA8" w:rsidP="0075688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69B1" w:rsidRDefault="006A69B1" w:rsidP="004A449D">
      <w:pPr>
        <w:spacing w:after="0" w:line="240" w:lineRule="auto"/>
      </w:pPr>
      <w:r>
        <w:separator/>
      </w:r>
    </w:p>
  </w:footnote>
  <w:footnote w:type="continuationSeparator" w:id="0">
    <w:p w:rsidR="006A69B1" w:rsidRDefault="006A69B1" w:rsidP="004A44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</w:abstractNum>
  <w:abstractNum w:abstractNumId="3" w15:restartNumberingAfterBreak="0">
    <w:nsid w:val="00000009"/>
    <w:multiLevelType w:val="singleLevel"/>
    <w:tmpl w:val="00000009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sz w:val="22"/>
        <w:lang w:val="en-US"/>
      </w:rPr>
    </w:lvl>
  </w:abstractNum>
  <w:abstractNum w:abstractNumId="4" w15:restartNumberingAfterBreak="0">
    <w:nsid w:val="011C38A4"/>
    <w:multiLevelType w:val="hybridMultilevel"/>
    <w:tmpl w:val="28026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B1341"/>
    <w:multiLevelType w:val="hybridMultilevel"/>
    <w:tmpl w:val="C7FCAB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0D0664"/>
    <w:multiLevelType w:val="hybridMultilevel"/>
    <w:tmpl w:val="9D36B4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128D0"/>
    <w:multiLevelType w:val="hybridMultilevel"/>
    <w:tmpl w:val="0750F0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593BEB"/>
    <w:multiLevelType w:val="hybridMultilevel"/>
    <w:tmpl w:val="572EFB8E"/>
    <w:lvl w:ilvl="0" w:tplc="B2947A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0C9558C"/>
    <w:multiLevelType w:val="hybridMultilevel"/>
    <w:tmpl w:val="E5BC10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450662"/>
    <w:multiLevelType w:val="hybridMultilevel"/>
    <w:tmpl w:val="430C958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352D83"/>
    <w:multiLevelType w:val="hybridMultilevel"/>
    <w:tmpl w:val="6A52554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6E0630"/>
    <w:multiLevelType w:val="hybridMultilevel"/>
    <w:tmpl w:val="AA7A7E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8C120C"/>
    <w:multiLevelType w:val="hybridMultilevel"/>
    <w:tmpl w:val="4120B3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5B61F2"/>
    <w:multiLevelType w:val="hybridMultilevel"/>
    <w:tmpl w:val="07A0F9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6948A5"/>
    <w:multiLevelType w:val="hybridMultilevel"/>
    <w:tmpl w:val="4718B0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736E24"/>
    <w:multiLevelType w:val="hybridMultilevel"/>
    <w:tmpl w:val="9A4C02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B27DC8"/>
    <w:multiLevelType w:val="hybridMultilevel"/>
    <w:tmpl w:val="53540D1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02F2A02"/>
    <w:multiLevelType w:val="hybridMultilevel"/>
    <w:tmpl w:val="799A9B80"/>
    <w:lvl w:ilvl="0" w:tplc="DCE6E61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F11101"/>
    <w:multiLevelType w:val="hybridMultilevel"/>
    <w:tmpl w:val="67083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E61E44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8E5B45"/>
    <w:multiLevelType w:val="hybridMultilevel"/>
    <w:tmpl w:val="71F649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8"/>
  </w:num>
  <w:num w:numId="3">
    <w:abstractNumId w:val="4"/>
  </w:num>
  <w:num w:numId="4">
    <w:abstractNumId w:val="14"/>
  </w:num>
  <w:num w:numId="5">
    <w:abstractNumId w:val="2"/>
  </w:num>
  <w:num w:numId="6">
    <w:abstractNumId w:val="3"/>
  </w:num>
  <w:num w:numId="7">
    <w:abstractNumId w:val="19"/>
  </w:num>
  <w:num w:numId="8">
    <w:abstractNumId w:val="5"/>
  </w:num>
  <w:num w:numId="9">
    <w:abstractNumId w:val="6"/>
  </w:num>
  <w:num w:numId="10">
    <w:abstractNumId w:val="15"/>
  </w:num>
  <w:num w:numId="11">
    <w:abstractNumId w:val="0"/>
  </w:num>
  <w:num w:numId="12">
    <w:abstractNumId w:val="1"/>
  </w:num>
  <w:num w:numId="13">
    <w:abstractNumId w:val="18"/>
  </w:num>
  <w:num w:numId="14">
    <w:abstractNumId w:val="10"/>
  </w:num>
  <w:num w:numId="15">
    <w:abstractNumId w:val="20"/>
  </w:num>
  <w:num w:numId="16">
    <w:abstractNumId w:val="7"/>
  </w:num>
  <w:num w:numId="17">
    <w:abstractNumId w:val="16"/>
  </w:num>
  <w:num w:numId="18">
    <w:abstractNumId w:val="11"/>
  </w:num>
  <w:num w:numId="19">
    <w:abstractNumId w:val="12"/>
  </w:num>
  <w:num w:numId="20">
    <w:abstractNumId w:val="17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823"/>
    <w:rsid w:val="00023031"/>
    <w:rsid w:val="0003707D"/>
    <w:rsid w:val="000871EF"/>
    <w:rsid w:val="0009502C"/>
    <w:rsid w:val="000A7277"/>
    <w:rsid w:val="00103FAC"/>
    <w:rsid w:val="0010637E"/>
    <w:rsid w:val="0012348F"/>
    <w:rsid w:val="001337FD"/>
    <w:rsid w:val="00165A01"/>
    <w:rsid w:val="00175A86"/>
    <w:rsid w:val="00184A3B"/>
    <w:rsid w:val="001C79E1"/>
    <w:rsid w:val="002102B2"/>
    <w:rsid w:val="00292357"/>
    <w:rsid w:val="002A1762"/>
    <w:rsid w:val="002D1E40"/>
    <w:rsid w:val="003133AB"/>
    <w:rsid w:val="003370F9"/>
    <w:rsid w:val="00350F25"/>
    <w:rsid w:val="00351496"/>
    <w:rsid w:val="00387BA5"/>
    <w:rsid w:val="003A3C31"/>
    <w:rsid w:val="003B4244"/>
    <w:rsid w:val="003D1A87"/>
    <w:rsid w:val="00401262"/>
    <w:rsid w:val="0040652B"/>
    <w:rsid w:val="00413EBC"/>
    <w:rsid w:val="0042431A"/>
    <w:rsid w:val="00443D31"/>
    <w:rsid w:val="00447C19"/>
    <w:rsid w:val="00456470"/>
    <w:rsid w:val="00460763"/>
    <w:rsid w:val="004A449D"/>
    <w:rsid w:val="004B467B"/>
    <w:rsid w:val="004C59AB"/>
    <w:rsid w:val="00522A97"/>
    <w:rsid w:val="00580F3C"/>
    <w:rsid w:val="00585FE5"/>
    <w:rsid w:val="005A3AE2"/>
    <w:rsid w:val="005B12EE"/>
    <w:rsid w:val="005C1963"/>
    <w:rsid w:val="005D42F6"/>
    <w:rsid w:val="00603FAC"/>
    <w:rsid w:val="00611B04"/>
    <w:rsid w:val="00617BA4"/>
    <w:rsid w:val="00680675"/>
    <w:rsid w:val="006A69B1"/>
    <w:rsid w:val="006B056C"/>
    <w:rsid w:val="006D2065"/>
    <w:rsid w:val="006F2E14"/>
    <w:rsid w:val="007006AB"/>
    <w:rsid w:val="00712A36"/>
    <w:rsid w:val="0074707C"/>
    <w:rsid w:val="00756887"/>
    <w:rsid w:val="00784A60"/>
    <w:rsid w:val="00792CC8"/>
    <w:rsid w:val="00793624"/>
    <w:rsid w:val="007A4823"/>
    <w:rsid w:val="0085442C"/>
    <w:rsid w:val="00874E50"/>
    <w:rsid w:val="00893BDE"/>
    <w:rsid w:val="00896DF2"/>
    <w:rsid w:val="008A27DA"/>
    <w:rsid w:val="008D466A"/>
    <w:rsid w:val="008F125E"/>
    <w:rsid w:val="00947134"/>
    <w:rsid w:val="009511C0"/>
    <w:rsid w:val="00955521"/>
    <w:rsid w:val="009600B9"/>
    <w:rsid w:val="009836C2"/>
    <w:rsid w:val="00990397"/>
    <w:rsid w:val="0099290B"/>
    <w:rsid w:val="009C7180"/>
    <w:rsid w:val="009D73BA"/>
    <w:rsid w:val="009E206A"/>
    <w:rsid w:val="009E3952"/>
    <w:rsid w:val="009F7DE9"/>
    <w:rsid w:val="00A31272"/>
    <w:rsid w:val="00A35FA8"/>
    <w:rsid w:val="00A37519"/>
    <w:rsid w:val="00A91133"/>
    <w:rsid w:val="00AF35BE"/>
    <w:rsid w:val="00B00CAD"/>
    <w:rsid w:val="00B143A4"/>
    <w:rsid w:val="00B3347B"/>
    <w:rsid w:val="00B4697B"/>
    <w:rsid w:val="00B57CD0"/>
    <w:rsid w:val="00B65BA8"/>
    <w:rsid w:val="00BB2AE5"/>
    <w:rsid w:val="00BC171E"/>
    <w:rsid w:val="00BF68D4"/>
    <w:rsid w:val="00C16FD6"/>
    <w:rsid w:val="00C633B4"/>
    <w:rsid w:val="00C64714"/>
    <w:rsid w:val="00C775F9"/>
    <w:rsid w:val="00CB3C8A"/>
    <w:rsid w:val="00CB45AD"/>
    <w:rsid w:val="00D220B6"/>
    <w:rsid w:val="00D71282"/>
    <w:rsid w:val="00D7615E"/>
    <w:rsid w:val="00DB1804"/>
    <w:rsid w:val="00DC50AC"/>
    <w:rsid w:val="00DD2FE3"/>
    <w:rsid w:val="00DF021C"/>
    <w:rsid w:val="00DF73C7"/>
    <w:rsid w:val="00E03F42"/>
    <w:rsid w:val="00E142E8"/>
    <w:rsid w:val="00E467D7"/>
    <w:rsid w:val="00E7373E"/>
    <w:rsid w:val="00E91648"/>
    <w:rsid w:val="00EE3F37"/>
    <w:rsid w:val="00F41C4D"/>
    <w:rsid w:val="00F709C3"/>
    <w:rsid w:val="00FA0875"/>
    <w:rsid w:val="00FA5B6C"/>
    <w:rsid w:val="00FB2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11C5D9"/>
  <w15:docId w15:val="{F39EC290-0129-49A1-9779-113F7F934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449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80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482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A449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TOC Heading"/>
    <w:basedOn w:val="1"/>
    <w:next w:val="a"/>
    <w:uiPriority w:val="39"/>
    <w:unhideWhenUsed/>
    <w:qFormat/>
    <w:rsid w:val="004A449D"/>
    <w:pPr>
      <w:outlineLvl w:val="9"/>
    </w:pPr>
    <w:rPr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A44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A449D"/>
    <w:rPr>
      <w:rFonts w:ascii="Tahoma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4A449D"/>
    <w:pPr>
      <w:spacing w:after="100"/>
    </w:pPr>
  </w:style>
  <w:style w:type="character" w:styleId="a7">
    <w:name w:val="Hyperlink"/>
    <w:basedOn w:val="a0"/>
    <w:uiPriority w:val="99"/>
    <w:unhideWhenUsed/>
    <w:rsid w:val="004A449D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4A44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A449D"/>
  </w:style>
  <w:style w:type="paragraph" w:styleId="aa">
    <w:name w:val="footer"/>
    <w:basedOn w:val="a"/>
    <w:link w:val="ab"/>
    <w:uiPriority w:val="99"/>
    <w:unhideWhenUsed/>
    <w:rsid w:val="004A44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A449D"/>
  </w:style>
  <w:style w:type="paragraph" w:styleId="ac">
    <w:name w:val="Body Text Indent"/>
    <w:basedOn w:val="a"/>
    <w:link w:val="ad"/>
    <w:rsid w:val="00617BA4"/>
    <w:pPr>
      <w:spacing w:after="0" w:line="240" w:lineRule="auto"/>
      <w:ind w:firstLine="360"/>
      <w:jc w:val="both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d">
    <w:name w:val="Основной текст с отступом Знак"/>
    <w:basedOn w:val="a0"/>
    <w:link w:val="ac"/>
    <w:rsid w:val="00617BA4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e">
    <w:name w:val="Normal (Web)"/>
    <w:basedOn w:val="a"/>
    <w:uiPriority w:val="99"/>
    <w:unhideWhenUsed/>
    <w:rsid w:val="00103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">
    <w:name w:val="Абзац списка1"/>
    <w:basedOn w:val="a"/>
    <w:rsid w:val="00DF73C7"/>
    <w:pPr>
      <w:suppressAutoHyphens/>
      <w:ind w:left="720"/>
      <w:contextualSpacing/>
    </w:pPr>
    <w:rPr>
      <w:rFonts w:ascii="Calibri" w:eastAsia="Calibri" w:hAnsi="Calibri" w:cs="font190"/>
      <w:color w:val="00000A"/>
      <w:kern w:val="1"/>
    </w:rPr>
  </w:style>
  <w:style w:type="paragraph" w:customStyle="1" w:styleId="Default">
    <w:name w:val="Default"/>
    <w:rsid w:val="00896D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B180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pl-k">
    <w:name w:val="pl-k"/>
    <w:basedOn w:val="a0"/>
    <w:rsid w:val="00DB1804"/>
  </w:style>
  <w:style w:type="character" w:customStyle="1" w:styleId="pl-en">
    <w:name w:val="pl-en"/>
    <w:basedOn w:val="a0"/>
    <w:rsid w:val="00DB1804"/>
  </w:style>
  <w:style w:type="character" w:customStyle="1" w:styleId="pl-c1">
    <w:name w:val="pl-c1"/>
    <w:basedOn w:val="a0"/>
    <w:rsid w:val="009511C0"/>
  </w:style>
  <w:style w:type="paragraph" w:styleId="af">
    <w:name w:val="Body Text"/>
    <w:basedOn w:val="a"/>
    <w:link w:val="af0"/>
    <w:uiPriority w:val="99"/>
    <w:unhideWhenUsed/>
    <w:rsid w:val="009D73BA"/>
    <w:pPr>
      <w:spacing w:after="120"/>
    </w:pPr>
  </w:style>
  <w:style w:type="character" w:customStyle="1" w:styleId="af0">
    <w:name w:val="Основной текст Знак"/>
    <w:basedOn w:val="a0"/>
    <w:link w:val="af"/>
    <w:uiPriority w:val="99"/>
    <w:rsid w:val="009D73BA"/>
  </w:style>
  <w:style w:type="paragraph" w:customStyle="1" w:styleId="Standard">
    <w:name w:val="Standard"/>
    <w:rsid w:val="00BC171E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character" w:styleId="af1">
    <w:name w:val="Placeholder Text"/>
    <w:basedOn w:val="a0"/>
    <w:uiPriority w:val="99"/>
    <w:semiHidden/>
    <w:rsid w:val="009F7DE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footer" Target="footer2.xml"/><Relationship Id="rId21" Type="http://schemas.openxmlformats.org/officeDocument/2006/relationships/oleObject" Target="embeddings/oleObject6.bin"/><Relationship Id="rId34" Type="http://schemas.openxmlformats.org/officeDocument/2006/relationships/image" Target="media/image14.w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image" Target="media/image7.wmf"/><Relationship Id="rId29" Type="http://schemas.openxmlformats.org/officeDocument/2006/relationships/oleObject" Target="embeddings/oleObject10.bin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4.bin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oleObject" Target="embeddings/oleObject7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1.bin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image" Target="media/image8.wmf"/><Relationship Id="rId27" Type="http://schemas.openxmlformats.org/officeDocument/2006/relationships/oleObject" Target="embeddings/oleObject9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3.bin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jpeg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3A7013-627C-43A8-86E6-DE5C7ECCF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8</Pages>
  <Words>1029</Words>
  <Characters>5869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Максон</dc:creator>
  <cp:lastModifiedBy>Максим Зарубин</cp:lastModifiedBy>
  <cp:revision>14</cp:revision>
  <cp:lastPrinted>2020-05-19T06:33:00Z</cp:lastPrinted>
  <dcterms:created xsi:type="dcterms:W3CDTF">2020-05-18T04:37:00Z</dcterms:created>
  <dcterms:modified xsi:type="dcterms:W3CDTF">2020-05-26T05:37:00Z</dcterms:modified>
</cp:coreProperties>
</file>